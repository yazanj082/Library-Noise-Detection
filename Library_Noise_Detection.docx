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02D92" w14:textId="24732551" w:rsidR="00DF08A4" w:rsidRPr="004A7198" w:rsidRDefault="007408BC">
      <w:pPr>
        <w:pStyle w:val="Default"/>
        <w:spacing w:line="480" w:lineRule="auto"/>
        <w:jc w:val="center"/>
        <w:rPr>
          <w:b/>
          <w:bCs/>
          <w:sz w:val="36"/>
          <w:szCs w:val="36"/>
        </w:rPr>
      </w:pPr>
      <w:r w:rsidRPr="004A7198">
        <w:rPr>
          <w:noProof/>
        </w:rPr>
        <w:drawing>
          <wp:anchor distT="0" distB="0" distL="114300" distR="114300" simplePos="0" relativeHeight="251658240" behindDoc="0" locked="0" layoutInCell="0" allowOverlap="1" wp14:anchorId="3EAE7068" wp14:editId="21277389">
            <wp:simplePos x="0" y="0"/>
            <wp:positionH relativeFrom="column">
              <wp:posOffset>2480310</wp:posOffset>
            </wp:positionH>
            <wp:positionV relativeFrom="paragraph">
              <wp:posOffset>-342900</wp:posOffset>
            </wp:positionV>
            <wp:extent cx="866140" cy="875665"/>
            <wp:effectExtent l="0" t="0" r="0" b="0"/>
            <wp:wrapNone/>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14:sizeRelH relativeFrom="page">
              <wp14:pctWidth>0</wp14:pctWidth>
            </wp14:sizeRelH>
            <wp14:sizeRelV relativeFrom="page">
              <wp14:pctHeight>0</wp14:pctHeight>
            </wp14:sizeRelV>
          </wp:anchor>
        </w:drawing>
      </w:r>
    </w:p>
    <w:p w14:paraId="60612782" w14:textId="77777777" w:rsidR="00DF08A4" w:rsidRPr="004A7198" w:rsidRDefault="00DF08A4">
      <w:pPr>
        <w:spacing w:line="480" w:lineRule="auto"/>
        <w:jc w:val="center"/>
        <w:rPr>
          <w:rFonts w:ascii="Times New Roman" w:hAnsi="Times New Roman" w:cs="Times New Roman"/>
          <w:b/>
          <w:bCs/>
          <w:sz w:val="36"/>
          <w:szCs w:val="36"/>
        </w:rPr>
      </w:pPr>
    </w:p>
    <w:p w14:paraId="0A358E88" w14:textId="77777777" w:rsidR="00DF08A4" w:rsidRPr="004A7198" w:rsidRDefault="00DF08A4">
      <w:pPr>
        <w:spacing w:line="480" w:lineRule="auto"/>
        <w:jc w:val="center"/>
        <w:rPr>
          <w:rFonts w:cs="Times New Roman"/>
        </w:rPr>
      </w:pPr>
      <w:r w:rsidRPr="004A7198">
        <w:rPr>
          <w:rFonts w:ascii="Times New Roman" w:hAnsi="Times New Roman" w:cs="Times New Roman"/>
          <w:b/>
          <w:bCs/>
          <w:sz w:val="36"/>
          <w:szCs w:val="36"/>
        </w:rPr>
        <w:t>The Arab American University</w:t>
      </w:r>
    </w:p>
    <w:p w14:paraId="43A9A4E3" w14:textId="77777777" w:rsidR="00DF08A4" w:rsidRPr="004A7198" w:rsidRDefault="00DF08A4">
      <w:pPr>
        <w:spacing w:line="480" w:lineRule="auto"/>
        <w:jc w:val="center"/>
        <w:rPr>
          <w:rFonts w:cs="Times New Roman"/>
        </w:rPr>
      </w:pPr>
      <w:r w:rsidRPr="004A7198">
        <w:rPr>
          <w:rFonts w:ascii="Times New Roman" w:hAnsi="Times New Roman" w:cs="Times New Roman"/>
          <w:b/>
          <w:bCs/>
          <w:sz w:val="36"/>
          <w:szCs w:val="36"/>
        </w:rPr>
        <w:t>Faculty of Engineering and Information Technology</w:t>
      </w:r>
    </w:p>
    <w:p w14:paraId="5E277C1E" w14:textId="77777777" w:rsidR="00DF08A4" w:rsidRPr="004A7198" w:rsidRDefault="00DF08A4">
      <w:pPr>
        <w:pStyle w:val="Default"/>
        <w:spacing w:line="480" w:lineRule="auto"/>
        <w:jc w:val="center"/>
      </w:pPr>
      <w:r w:rsidRPr="004A7198">
        <w:rPr>
          <w:b/>
          <w:bCs/>
          <w:sz w:val="36"/>
          <w:szCs w:val="36"/>
        </w:rPr>
        <w:t>Project Title</w:t>
      </w:r>
    </w:p>
    <w:p w14:paraId="2BD17B11" w14:textId="77777777" w:rsidR="00DF08A4" w:rsidRPr="004A7198" w:rsidRDefault="00DF08A4">
      <w:pPr>
        <w:pStyle w:val="Default"/>
        <w:spacing w:line="480" w:lineRule="auto"/>
        <w:jc w:val="center"/>
      </w:pPr>
      <w:r w:rsidRPr="004A7198">
        <w:rPr>
          <w:b/>
          <w:bCs/>
          <w:sz w:val="36"/>
          <w:szCs w:val="36"/>
        </w:rPr>
        <w:t>Library Noise Detection</w:t>
      </w:r>
    </w:p>
    <w:p w14:paraId="1E6B11CC" w14:textId="77777777" w:rsidR="00DF08A4" w:rsidRPr="004A7198" w:rsidRDefault="00DF08A4">
      <w:pPr>
        <w:pStyle w:val="Default"/>
        <w:spacing w:line="480" w:lineRule="auto"/>
        <w:jc w:val="center"/>
      </w:pPr>
      <w:r w:rsidRPr="004A7198">
        <w:rPr>
          <w:b/>
          <w:bCs/>
          <w:sz w:val="36"/>
          <w:szCs w:val="36"/>
        </w:rPr>
        <w:t>By:</w:t>
      </w:r>
    </w:p>
    <w:p w14:paraId="0C9671B0" w14:textId="77777777" w:rsidR="00DF08A4" w:rsidRPr="004412A6" w:rsidRDefault="00DF08A4">
      <w:pPr>
        <w:pStyle w:val="Default"/>
        <w:spacing w:line="480" w:lineRule="auto"/>
        <w:jc w:val="center"/>
        <w:rPr>
          <w:sz w:val="28"/>
          <w:szCs w:val="28"/>
        </w:rPr>
      </w:pPr>
      <w:r w:rsidRPr="004412A6">
        <w:rPr>
          <w:b/>
          <w:bCs/>
          <w:sz w:val="28"/>
          <w:szCs w:val="28"/>
        </w:rPr>
        <w:t>Aysar Wishahi-CSE-201610888</w:t>
      </w:r>
    </w:p>
    <w:p w14:paraId="029437B8" w14:textId="77777777" w:rsidR="00DF08A4" w:rsidRPr="004412A6" w:rsidRDefault="00DF08A4">
      <w:pPr>
        <w:pStyle w:val="Default"/>
        <w:spacing w:line="480" w:lineRule="auto"/>
        <w:jc w:val="center"/>
        <w:rPr>
          <w:sz w:val="28"/>
          <w:szCs w:val="28"/>
        </w:rPr>
      </w:pPr>
      <w:r w:rsidRPr="004412A6">
        <w:rPr>
          <w:b/>
          <w:bCs/>
          <w:sz w:val="28"/>
          <w:szCs w:val="28"/>
        </w:rPr>
        <w:t>Yazan Jarrar-CSE-201610711</w:t>
      </w:r>
    </w:p>
    <w:p w14:paraId="0B2A4BF6" w14:textId="77777777" w:rsidR="00DF08A4" w:rsidRPr="004412A6" w:rsidRDefault="00DF08A4">
      <w:pPr>
        <w:pStyle w:val="Default"/>
        <w:spacing w:line="480" w:lineRule="auto"/>
        <w:jc w:val="center"/>
        <w:rPr>
          <w:sz w:val="28"/>
          <w:szCs w:val="28"/>
        </w:rPr>
      </w:pPr>
      <w:r w:rsidRPr="004412A6">
        <w:rPr>
          <w:b/>
          <w:bCs/>
          <w:sz w:val="28"/>
          <w:szCs w:val="28"/>
        </w:rPr>
        <w:t>Yazan Khalaf-CSE-201611675</w:t>
      </w:r>
    </w:p>
    <w:p w14:paraId="70B0E619" w14:textId="77777777" w:rsidR="00DF08A4" w:rsidRPr="004A7198" w:rsidRDefault="00DF08A4">
      <w:pPr>
        <w:pStyle w:val="Default"/>
        <w:spacing w:line="480" w:lineRule="auto"/>
        <w:jc w:val="center"/>
      </w:pPr>
      <w:r w:rsidRPr="004A7198">
        <w:rPr>
          <w:b/>
          <w:bCs/>
          <w:sz w:val="36"/>
          <w:szCs w:val="36"/>
        </w:rPr>
        <w:t>Supervisor:</w:t>
      </w:r>
    </w:p>
    <w:p w14:paraId="4D7833B9" w14:textId="140CB6A1" w:rsidR="00DF08A4" w:rsidRPr="004412A6" w:rsidRDefault="00761996">
      <w:pPr>
        <w:pStyle w:val="Default"/>
        <w:spacing w:line="480" w:lineRule="auto"/>
        <w:jc w:val="center"/>
        <w:rPr>
          <w:sz w:val="28"/>
          <w:szCs w:val="28"/>
        </w:rPr>
      </w:pPr>
      <w:r w:rsidRPr="004412A6">
        <w:rPr>
          <w:b/>
          <w:bCs/>
          <w:sz w:val="28"/>
          <w:szCs w:val="28"/>
        </w:rPr>
        <w:t>Dr. Sami</w:t>
      </w:r>
      <w:r w:rsidR="00DF08A4" w:rsidRPr="004412A6">
        <w:rPr>
          <w:b/>
          <w:bCs/>
          <w:sz w:val="28"/>
          <w:szCs w:val="28"/>
        </w:rPr>
        <w:t xml:space="preserve"> Awad</w:t>
      </w:r>
    </w:p>
    <w:p w14:paraId="17652B6F" w14:textId="708FFF97" w:rsidR="00DF08A4" w:rsidRPr="004A7198" w:rsidRDefault="00DF08A4">
      <w:pPr>
        <w:spacing w:line="480" w:lineRule="auto"/>
        <w:jc w:val="center"/>
        <w:rPr>
          <w:rFonts w:cs="Times New Roman"/>
        </w:rPr>
      </w:pPr>
      <w:r w:rsidRPr="004A7198">
        <w:rPr>
          <w:rFonts w:ascii="Times New Roman" w:hAnsi="Times New Roman" w:cs="Times New Roman"/>
          <w:b/>
          <w:bCs/>
          <w:sz w:val="36"/>
          <w:szCs w:val="36"/>
        </w:rPr>
        <w:t xml:space="preserve">Date: </w:t>
      </w:r>
      <w:r w:rsidR="00B17073">
        <w:rPr>
          <w:rFonts w:ascii="Times New Roman" w:hAnsi="Times New Roman" w:cs="Times New Roman"/>
          <w:b/>
          <w:bCs/>
          <w:sz w:val="36"/>
          <w:szCs w:val="36"/>
        </w:rPr>
        <w:t>July</w:t>
      </w:r>
      <w:r w:rsidRPr="004A7198">
        <w:rPr>
          <w:rFonts w:ascii="Times New Roman" w:hAnsi="Times New Roman" w:cs="Times New Roman"/>
          <w:b/>
          <w:bCs/>
          <w:sz w:val="36"/>
          <w:szCs w:val="36"/>
        </w:rPr>
        <w:t xml:space="preserve"> 2021</w:t>
      </w:r>
    </w:p>
    <w:p w14:paraId="1F3FF208" w14:textId="4A2ED08B" w:rsidR="00DF08A4" w:rsidRDefault="00DF08A4">
      <w:pPr>
        <w:spacing w:line="480" w:lineRule="auto"/>
        <w:jc w:val="center"/>
        <w:rPr>
          <w:rFonts w:ascii="Times New Roman" w:hAnsi="Times New Roman" w:cs="Times New Roman"/>
          <w:b/>
          <w:bCs/>
          <w:sz w:val="28"/>
          <w:szCs w:val="28"/>
        </w:rPr>
      </w:pPr>
      <w:r w:rsidRPr="004A7198">
        <w:rPr>
          <w:rFonts w:ascii="Times New Roman" w:hAnsi="Times New Roman" w:cs="Times New Roman"/>
          <w:b/>
          <w:bCs/>
          <w:sz w:val="28"/>
          <w:szCs w:val="28"/>
        </w:rPr>
        <w:t>-</w:t>
      </w:r>
    </w:p>
    <w:p w14:paraId="01035425" w14:textId="77777777" w:rsidR="00D90F36" w:rsidRPr="004A7198" w:rsidRDefault="00D90F36">
      <w:pPr>
        <w:spacing w:line="480" w:lineRule="auto"/>
        <w:jc w:val="center"/>
        <w:rPr>
          <w:rFonts w:cs="Times New Roman"/>
        </w:rPr>
      </w:pPr>
    </w:p>
    <w:p w14:paraId="7334D2ED" w14:textId="77777777" w:rsidR="00DF08A4" w:rsidRPr="004A7198" w:rsidRDefault="00DF08A4">
      <w:pPr>
        <w:spacing w:line="480" w:lineRule="auto"/>
        <w:jc w:val="center"/>
        <w:rPr>
          <w:rFonts w:ascii="Times New Roman" w:hAnsi="Times New Roman" w:cs="Times New Roman"/>
        </w:rPr>
      </w:pPr>
    </w:p>
    <w:p w14:paraId="4CE13ECC" w14:textId="77777777" w:rsidR="00DF08A4" w:rsidRPr="00ED047A" w:rsidRDefault="00DF08A4" w:rsidP="00ED047A"/>
    <w:sdt>
      <w:sdtPr>
        <w:rPr>
          <w:rFonts w:ascii="Liberation Serif" w:cs="Liberation Serif"/>
          <w:b w:val="0"/>
          <w:bCs w:val="0"/>
          <w:color w:val="auto"/>
          <w:sz w:val="24"/>
          <w:szCs w:val="24"/>
          <w:lang w:eastAsia="zh-CN" w:bidi="hi-IN"/>
        </w:rPr>
        <w:id w:val="666527999"/>
        <w:docPartObj>
          <w:docPartGallery w:val="Table of Contents"/>
          <w:docPartUnique/>
        </w:docPartObj>
      </w:sdtPr>
      <w:sdtEndPr>
        <w:rPr>
          <w:noProof/>
        </w:rPr>
      </w:sdtEndPr>
      <w:sdtContent>
        <w:p w14:paraId="0C604A75" w14:textId="42641099" w:rsidR="00ED047A" w:rsidRPr="00F1178B" w:rsidRDefault="00ED047A" w:rsidP="00ED047A">
          <w:pPr>
            <w:pStyle w:val="TOCHeading"/>
            <w:jc w:val="center"/>
            <w:rPr>
              <w:color w:val="auto"/>
            </w:rPr>
          </w:pPr>
          <w:r w:rsidRPr="00F1178B">
            <w:rPr>
              <w:color w:val="auto"/>
            </w:rPr>
            <w:t>Table of Contents</w:t>
          </w:r>
        </w:p>
        <w:p w14:paraId="6B56207C" w14:textId="2A570037" w:rsidR="00F1178B" w:rsidRPr="00F1178B" w:rsidRDefault="00ED047A">
          <w:pPr>
            <w:pStyle w:val="TOC1"/>
            <w:rPr>
              <w:rFonts w:asciiTheme="minorHAnsi" w:eastAsiaTheme="minorEastAsia" w:hAnsiTheme="minorHAnsi" w:cstheme="minorBidi"/>
              <w:sz w:val="24"/>
              <w:szCs w:val="24"/>
              <w:lang w:bidi="ar-SA"/>
            </w:rPr>
          </w:pPr>
          <w:r w:rsidRPr="00F1178B">
            <w:rPr>
              <w:sz w:val="24"/>
              <w:szCs w:val="24"/>
            </w:rPr>
            <w:fldChar w:fldCharType="begin"/>
          </w:r>
          <w:r w:rsidRPr="00F1178B">
            <w:rPr>
              <w:sz w:val="24"/>
              <w:szCs w:val="24"/>
            </w:rPr>
            <w:instrText xml:space="preserve"> TOC \o "1-3" \h \z \u </w:instrText>
          </w:r>
          <w:r w:rsidRPr="00F1178B">
            <w:rPr>
              <w:sz w:val="24"/>
              <w:szCs w:val="24"/>
            </w:rPr>
            <w:fldChar w:fldCharType="separate"/>
          </w:r>
          <w:hyperlink w:anchor="_Toc63936158" w:history="1">
            <w:r w:rsidR="00F1178B" w:rsidRPr="00F1178B">
              <w:rPr>
                <w:rStyle w:val="Hyperlink"/>
                <w:sz w:val="24"/>
                <w:szCs w:val="24"/>
              </w:rPr>
              <w:t>Declaration</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_Toc63936158 \h </w:instrText>
            </w:r>
            <w:r w:rsidR="00F1178B" w:rsidRPr="00F1178B">
              <w:rPr>
                <w:webHidden/>
                <w:sz w:val="24"/>
                <w:szCs w:val="24"/>
              </w:rPr>
            </w:r>
            <w:r w:rsidR="00F1178B" w:rsidRPr="00F1178B">
              <w:rPr>
                <w:webHidden/>
                <w:sz w:val="24"/>
                <w:szCs w:val="24"/>
              </w:rPr>
              <w:fldChar w:fldCharType="separate"/>
            </w:r>
            <w:r w:rsidR="00A63BFA">
              <w:rPr>
                <w:webHidden/>
                <w:sz w:val="24"/>
                <w:szCs w:val="24"/>
              </w:rPr>
              <w:t>4</w:t>
            </w:r>
            <w:r w:rsidR="00F1178B" w:rsidRPr="00F1178B">
              <w:rPr>
                <w:webHidden/>
                <w:sz w:val="24"/>
                <w:szCs w:val="24"/>
              </w:rPr>
              <w:fldChar w:fldCharType="end"/>
            </w:r>
          </w:hyperlink>
        </w:p>
        <w:p w14:paraId="62292F1A" w14:textId="7F18B387" w:rsidR="00F1178B" w:rsidRPr="00F1178B" w:rsidRDefault="00B30DA7">
          <w:pPr>
            <w:pStyle w:val="TOC1"/>
            <w:rPr>
              <w:rFonts w:asciiTheme="minorHAnsi" w:eastAsiaTheme="minorEastAsia" w:hAnsiTheme="minorHAnsi" w:cstheme="minorBidi"/>
              <w:sz w:val="24"/>
              <w:szCs w:val="24"/>
              <w:lang w:bidi="ar-SA"/>
            </w:rPr>
          </w:pPr>
          <w:hyperlink w:anchor="_Toc63936159" w:history="1">
            <w:r w:rsidR="00F1178B" w:rsidRPr="00F1178B">
              <w:rPr>
                <w:rStyle w:val="Hyperlink"/>
                <w:sz w:val="24"/>
                <w:szCs w:val="24"/>
              </w:rPr>
              <w:t>Abstract</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_Toc63936159 \h </w:instrText>
            </w:r>
            <w:r w:rsidR="00F1178B" w:rsidRPr="00F1178B">
              <w:rPr>
                <w:webHidden/>
                <w:sz w:val="24"/>
                <w:szCs w:val="24"/>
              </w:rPr>
            </w:r>
            <w:r w:rsidR="00F1178B" w:rsidRPr="00F1178B">
              <w:rPr>
                <w:webHidden/>
                <w:sz w:val="24"/>
                <w:szCs w:val="24"/>
              </w:rPr>
              <w:fldChar w:fldCharType="separate"/>
            </w:r>
            <w:r w:rsidR="00A63BFA">
              <w:rPr>
                <w:webHidden/>
                <w:sz w:val="24"/>
                <w:szCs w:val="24"/>
              </w:rPr>
              <w:t>5</w:t>
            </w:r>
            <w:r w:rsidR="00F1178B" w:rsidRPr="00F1178B">
              <w:rPr>
                <w:webHidden/>
                <w:sz w:val="24"/>
                <w:szCs w:val="24"/>
              </w:rPr>
              <w:fldChar w:fldCharType="end"/>
            </w:r>
          </w:hyperlink>
        </w:p>
        <w:p w14:paraId="6100F49A" w14:textId="06BC5204" w:rsidR="00F1178B" w:rsidRPr="00F1178B" w:rsidRDefault="00B30DA7">
          <w:pPr>
            <w:pStyle w:val="TOC1"/>
            <w:rPr>
              <w:rFonts w:asciiTheme="minorHAnsi" w:eastAsiaTheme="minorEastAsia" w:hAnsiTheme="minorHAnsi" w:cstheme="minorBidi"/>
              <w:sz w:val="24"/>
              <w:szCs w:val="24"/>
              <w:lang w:bidi="ar-SA"/>
            </w:rPr>
          </w:pPr>
          <w:hyperlink w:anchor="_Toc63936160" w:history="1">
            <w:r w:rsidR="00F1178B" w:rsidRPr="00F1178B">
              <w:rPr>
                <w:rStyle w:val="Hyperlink"/>
                <w:sz w:val="24"/>
                <w:szCs w:val="24"/>
              </w:rPr>
              <w:t>List of Tables</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_Toc63936160 \h </w:instrText>
            </w:r>
            <w:r w:rsidR="00F1178B" w:rsidRPr="00F1178B">
              <w:rPr>
                <w:webHidden/>
                <w:sz w:val="24"/>
                <w:szCs w:val="24"/>
              </w:rPr>
            </w:r>
            <w:r w:rsidR="00F1178B" w:rsidRPr="00F1178B">
              <w:rPr>
                <w:webHidden/>
                <w:sz w:val="24"/>
                <w:szCs w:val="24"/>
              </w:rPr>
              <w:fldChar w:fldCharType="separate"/>
            </w:r>
            <w:r w:rsidR="00A63BFA">
              <w:rPr>
                <w:webHidden/>
                <w:sz w:val="24"/>
                <w:szCs w:val="24"/>
              </w:rPr>
              <w:t>6</w:t>
            </w:r>
            <w:r w:rsidR="00F1178B" w:rsidRPr="00F1178B">
              <w:rPr>
                <w:webHidden/>
                <w:sz w:val="24"/>
                <w:szCs w:val="24"/>
              </w:rPr>
              <w:fldChar w:fldCharType="end"/>
            </w:r>
          </w:hyperlink>
        </w:p>
        <w:p w14:paraId="7CB490F5" w14:textId="36C6CABE" w:rsidR="00F1178B" w:rsidRPr="00F1178B" w:rsidRDefault="00B30DA7">
          <w:pPr>
            <w:pStyle w:val="TOC1"/>
            <w:rPr>
              <w:rFonts w:asciiTheme="minorHAnsi" w:eastAsiaTheme="minorEastAsia" w:hAnsiTheme="minorHAnsi" w:cstheme="minorBidi"/>
              <w:sz w:val="24"/>
              <w:szCs w:val="24"/>
              <w:lang w:bidi="ar-SA"/>
            </w:rPr>
          </w:pPr>
          <w:hyperlink w:anchor="_Toc63936161" w:history="1">
            <w:r w:rsidR="00F1178B" w:rsidRPr="00F1178B">
              <w:rPr>
                <w:rStyle w:val="Hyperlink"/>
                <w:rFonts w:asciiTheme="majorBidi" w:hAnsiTheme="majorBidi" w:cstheme="majorBidi"/>
                <w:sz w:val="24"/>
                <w:szCs w:val="24"/>
              </w:rPr>
              <w:t>List of Figures</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_Toc63936161 \h </w:instrText>
            </w:r>
            <w:r w:rsidR="00F1178B" w:rsidRPr="00F1178B">
              <w:rPr>
                <w:webHidden/>
                <w:sz w:val="24"/>
                <w:szCs w:val="24"/>
              </w:rPr>
            </w:r>
            <w:r w:rsidR="00F1178B" w:rsidRPr="00F1178B">
              <w:rPr>
                <w:webHidden/>
                <w:sz w:val="24"/>
                <w:szCs w:val="24"/>
              </w:rPr>
              <w:fldChar w:fldCharType="separate"/>
            </w:r>
            <w:r w:rsidR="00A63BFA">
              <w:rPr>
                <w:webHidden/>
                <w:sz w:val="24"/>
                <w:szCs w:val="24"/>
              </w:rPr>
              <w:t>7</w:t>
            </w:r>
            <w:r w:rsidR="00F1178B" w:rsidRPr="00F1178B">
              <w:rPr>
                <w:webHidden/>
                <w:sz w:val="24"/>
                <w:szCs w:val="24"/>
              </w:rPr>
              <w:fldChar w:fldCharType="end"/>
            </w:r>
          </w:hyperlink>
        </w:p>
        <w:p w14:paraId="3629FF1D" w14:textId="78778699" w:rsidR="00F1178B" w:rsidRPr="00F1178B" w:rsidRDefault="00B30DA7">
          <w:pPr>
            <w:pStyle w:val="TOC1"/>
            <w:rPr>
              <w:rFonts w:asciiTheme="minorHAnsi" w:eastAsiaTheme="minorEastAsia" w:hAnsiTheme="minorHAnsi" w:cstheme="minorBidi"/>
              <w:sz w:val="24"/>
              <w:szCs w:val="24"/>
              <w:lang w:bidi="ar-SA"/>
            </w:rPr>
          </w:pPr>
          <w:hyperlink w:anchor="_Toc63936162" w:history="1">
            <w:r w:rsidR="00F1178B" w:rsidRPr="00F1178B">
              <w:rPr>
                <w:rStyle w:val="Hyperlink"/>
                <w:rFonts w:asciiTheme="majorBidi" w:hAnsiTheme="majorBidi" w:cstheme="majorBidi"/>
                <w:sz w:val="24"/>
                <w:szCs w:val="24"/>
              </w:rPr>
              <w:t>List of Abbreviations</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_Toc63936162 \h </w:instrText>
            </w:r>
            <w:r w:rsidR="00F1178B" w:rsidRPr="00F1178B">
              <w:rPr>
                <w:webHidden/>
                <w:sz w:val="24"/>
                <w:szCs w:val="24"/>
              </w:rPr>
            </w:r>
            <w:r w:rsidR="00F1178B" w:rsidRPr="00F1178B">
              <w:rPr>
                <w:webHidden/>
                <w:sz w:val="24"/>
                <w:szCs w:val="24"/>
              </w:rPr>
              <w:fldChar w:fldCharType="separate"/>
            </w:r>
            <w:r w:rsidR="00A63BFA">
              <w:rPr>
                <w:webHidden/>
                <w:sz w:val="24"/>
                <w:szCs w:val="24"/>
              </w:rPr>
              <w:t>8</w:t>
            </w:r>
            <w:r w:rsidR="00F1178B" w:rsidRPr="00F1178B">
              <w:rPr>
                <w:webHidden/>
                <w:sz w:val="24"/>
                <w:szCs w:val="24"/>
              </w:rPr>
              <w:fldChar w:fldCharType="end"/>
            </w:r>
          </w:hyperlink>
        </w:p>
        <w:p w14:paraId="042CDBF9" w14:textId="099D4979" w:rsidR="00F1178B" w:rsidRPr="00F1178B" w:rsidRDefault="00B30DA7">
          <w:pPr>
            <w:pStyle w:val="TOC1"/>
            <w:rPr>
              <w:rFonts w:asciiTheme="minorHAnsi" w:eastAsiaTheme="minorEastAsia" w:hAnsiTheme="minorHAnsi" w:cstheme="minorBidi"/>
              <w:sz w:val="24"/>
              <w:szCs w:val="24"/>
              <w:lang w:bidi="ar-SA"/>
            </w:rPr>
          </w:pPr>
          <w:hyperlink w:anchor="_Toc63936163" w:history="1">
            <w:r w:rsidR="00F1178B" w:rsidRPr="00F1178B">
              <w:rPr>
                <w:rStyle w:val="Hyperlink"/>
                <w:sz w:val="24"/>
                <w:szCs w:val="24"/>
              </w:rPr>
              <w:t>Acknowledgement</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_Toc63936163 \h </w:instrText>
            </w:r>
            <w:r w:rsidR="00F1178B" w:rsidRPr="00F1178B">
              <w:rPr>
                <w:webHidden/>
                <w:sz w:val="24"/>
                <w:szCs w:val="24"/>
              </w:rPr>
            </w:r>
            <w:r w:rsidR="00F1178B" w:rsidRPr="00F1178B">
              <w:rPr>
                <w:webHidden/>
                <w:sz w:val="24"/>
                <w:szCs w:val="24"/>
              </w:rPr>
              <w:fldChar w:fldCharType="separate"/>
            </w:r>
            <w:r w:rsidR="00A63BFA">
              <w:rPr>
                <w:webHidden/>
                <w:sz w:val="24"/>
                <w:szCs w:val="24"/>
              </w:rPr>
              <w:t>9</w:t>
            </w:r>
            <w:r w:rsidR="00F1178B" w:rsidRPr="00F1178B">
              <w:rPr>
                <w:webHidden/>
                <w:sz w:val="24"/>
                <w:szCs w:val="24"/>
              </w:rPr>
              <w:fldChar w:fldCharType="end"/>
            </w:r>
          </w:hyperlink>
        </w:p>
        <w:p w14:paraId="47FF8A2A" w14:textId="50309F40" w:rsidR="00F1178B" w:rsidRPr="00F1178B" w:rsidRDefault="00B30DA7">
          <w:pPr>
            <w:pStyle w:val="TOC1"/>
            <w:rPr>
              <w:rFonts w:asciiTheme="minorHAnsi" w:eastAsiaTheme="minorEastAsia" w:hAnsiTheme="minorHAnsi" w:cstheme="minorBidi"/>
              <w:sz w:val="24"/>
              <w:szCs w:val="24"/>
              <w:lang w:bidi="ar-SA"/>
            </w:rPr>
          </w:pPr>
          <w:hyperlink w:anchor="_Toc63936164" w:history="1">
            <w:r w:rsidR="00F1178B">
              <w:rPr>
                <w:rStyle w:val="Hyperlink"/>
                <w:sz w:val="24"/>
                <w:szCs w:val="24"/>
              </w:rPr>
              <w:t>Chapter 1: I</w:t>
            </w:r>
            <w:r w:rsidR="00F1178B" w:rsidRPr="00F1178B">
              <w:rPr>
                <w:rStyle w:val="Hyperlink"/>
                <w:sz w:val="24"/>
                <w:szCs w:val="24"/>
              </w:rPr>
              <w:t>ntroduction:</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_Toc63936164 \h </w:instrText>
            </w:r>
            <w:r w:rsidR="00F1178B" w:rsidRPr="00F1178B">
              <w:rPr>
                <w:webHidden/>
                <w:sz w:val="24"/>
                <w:szCs w:val="24"/>
              </w:rPr>
            </w:r>
            <w:r w:rsidR="00F1178B" w:rsidRPr="00F1178B">
              <w:rPr>
                <w:webHidden/>
                <w:sz w:val="24"/>
                <w:szCs w:val="24"/>
              </w:rPr>
              <w:fldChar w:fldCharType="separate"/>
            </w:r>
            <w:r w:rsidR="00A63BFA">
              <w:rPr>
                <w:webHidden/>
                <w:sz w:val="24"/>
                <w:szCs w:val="24"/>
              </w:rPr>
              <w:t>10</w:t>
            </w:r>
            <w:r w:rsidR="00F1178B" w:rsidRPr="00F1178B">
              <w:rPr>
                <w:webHidden/>
                <w:sz w:val="24"/>
                <w:szCs w:val="24"/>
              </w:rPr>
              <w:fldChar w:fldCharType="end"/>
            </w:r>
          </w:hyperlink>
        </w:p>
        <w:p w14:paraId="31645BA1" w14:textId="2918200E"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65" w:history="1">
            <w:r w:rsidR="00F1178B" w:rsidRPr="00F1178B">
              <w:rPr>
                <w:rStyle w:val="Hyperlink"/>
                <w:rFonts w:ascii="Times New Roman" w:hAnsi="Times New Roman"/>
                <w:b/>
                <w:bCs/>
                <w:noProof/>
                <w:sz w:val="24"/>
                <w:szCs w:val="24"/>
                <w:lang w:bidi="hi-IN"/>
              </w:rPr>
              <w:t>1.1 Background and Motivation: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_Toc63936165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10</w:t>
            </w:r>
            <w:r w:rsidR="00F1178B" w:rsidRPr="00F1178B">
              <w:rPr>
                <w:noProof/>
                <w:webHidden/>
                <w:sz w:val="24"/>
                <w:szCs w:val="24"/>
              </w:rPr>
              <w:fldChar w:fldCharType="end"/>
            </w:r>
          </w:hyperlink>
        </w:p>
        <w:p w14:paraId="721BF851" w14:textId="1E45B6F7"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66" w:history="1">
            <w:r w:rsidR="00F1178B" w:rsidRPr="00F1178B">
              <w:rPr>
                <w:rStyle w:val="Hyperlink"/>
                <w:rFonts w:ascii="Times New Roman" w:hAnsi="Times New Roman"/>
                <w:b/>
                <w:bCs/>
                <w:noProof/>
                <w:sz w:val="24"/>
                <w:szCs w:val="24"/>
                <w:lang w:bidi="hi-IN"/>
              </w:rPr>
              <w:t>1.2 Aims and Objectives: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_Toc63936166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11</w:t>
            </w:r>
            <w:r w:rsidR="00F1178B" w:rsidRPr="00F1178B">
              <w:rPr>
                <w:noProof/>
                <w:webHidden/>
                <w:sz w:val="24"/>
                <w:szCs w:val="24"/>
              </w:rPr>
              <w:fldChar w:fldCharType="end"/>
            </w:r>
          </w:hyperlink>
        </w:p>
        <w:p w14:paraId="36122A8C" w14:textId="115F7887"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67" w:history="1">
            <w:r w:rsidR="00F1178B" w:rsidRPr="00F1178B">
              <w:rPr>
                <w:rStyle w:val="Hyperlink"/>
                <w:rFonts w:ascii="Times New Roman" w:hAnsi="Times New Roman"/>
                <w:b/>
                <w:bCs/>
                <w:noProof/>
                <w:sz w:val="24"/>
                <w:szCs w:val="24"/>
                <w:lang w:bidi="hi-IN"/>
              </w:rPr>
              <w:t>1.3 Problem Statement: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_Toc63936167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11</w:t>
            </w:r>
            <w:r w:rsidR="00F1178B" w:rsidRPr="00F1178B">
              <w:rPr>
                <w:noProof/>
                <w:webHidden/>
                <w:sz w:val="24"/>
                <w:szCs w:val="24"/>
              </w:rPr>
              <w:fldChar w:fldCharType="end"/>
            </w:r>
          </w:hyperlink>
        </w:p>
        <w:p w14:paraId="71F6FEB8" w14:textId="78F46B69"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68" w:history="1">
            <w:r w:rsidR="00F1178B" w:rsidRPr="00F1178B">
              <w:rPr>
                <w:rStyle w:val="Hyperlink"/>
                <w:rFonts w:ascii="Times New Roman" w:hAnsi="Times New Roman"/>
                <w:b/>
                <w:bCs/>
                <w:noProof/>
                <w:sz w:val="24"/>
                <w:szCs w:val="24"/>
                <w:lang w:bidi="hi-IN"/>
              </w:rPr>
              <w:t>1.4 Contribution</w:t>
            </w:r>
            <w:r w:rsidR="00F1178B" w:rsidRPr="00F1178B">
              <w:rPr>
                <w:rStyle w:val="Hyperlink"/>
                <w:b/>
                <w:bCs/>
                <w:noProof/>
                <w:sz w:val="24"/>
                <w:szCs w:val="24"/>
                <w:lang w:bidi="hi-IN"/>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_Toc63936168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11</w:t>
            </w:r>
            <w:r w:rsidR="00F1178B" w:rsidRPr="00F1178B">
              <w:rPr>
                <w:noProof/>
                <w:webHidden/>
                <w:sz w:val="24"/>
                <w:szCs w:val="24"/>
              </w:rPr>
              <w:fldChar w:fldCharType="end"/>
            </w:r>
          </w:hyperlink>
        </w:p>
        <w:p w14:paraId="2B96CC16" w14:textId="7DD81988" w:rsidR="00F1178B" w:rsidRPr="00F1178B" w:rsidRDefault="00B30DA7">
          <w:pPr>
            <w:pStyle w:val="TOC1"/>
            <w:rPr>
              <w:rFonts w:asciiTheme="minorHAnsi" w:eastAsiaTheme="minorEastAsia" w:hAnsiTheme="minorHAnsi" w:cstheme="minorBidi"/>
              <w:sz w:val="24"/>
              <w:szCs w:val="24"/>
              <w:lang w:bidi="ar-SA"/>
            </w:rPr>
          </w:pPr>
          <w:hyperlink w:anchor="_Toc63936169" w:history="1">
            <w:r w:rsidR="00F1178B">
              <w:rPr>
                <w:rStyle w:val="Hyperlink"/>
                <w:sz w:val="24"/>
                <w:szCs w:val="24"/>
              </w:rPr>
              <w:t>Chapter 2: L</w:t>
            </w:r>
            <w:r w:rsidR="00F1178B" w:rsidRPr="00F1178B">
              <w:rPr>
                <w:rStyle w:val="Hyperlink"/>
                <w:sz w:val="24"/>
                <w:szCs w:val="24"/>
              </w:rPr>
              <w:t>iterature Review:</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_Toc63936169 \h </w:instrText>
            </w:r>
            <w:r w:rsidR="00F1178B" w:rsidRPr="00F1178B">
              <w:rPr>
                <w:webHidden/>
                <w:sz w:val="24"/>
                <w:szCs w:val="24"/>
              </w:rPr>
            </w:r>
            <w:r w:rsidR="00F1178B" w:rsidRPr="00F1178B">
              <w:rPr>
                <w:webHidden/>
                <w:sz w:val="24"/>
                <w:szCs w:val="24"/>
              </w:rPr>
              <w:fldChar w:fldCharType="separate"/>
            </w:r>
            <w:r w:rsidR="00A63BFA">
              <w:rPr>
                <w:webHidden/>
                <w:sz w:val="24"/>
                <w:szCs w:val="24"/>
              </w:rPr>
              <w:t>12</w:t>
            </w:r>
            <w:r w:rsidR="00F1178B" w:rsidRPr="00F1178B">
              <w:rPr>
                <w:webHidden/>
                <w:sz w:val="24"/>
                <w:szCs w:val="24"/>
              </w:rPr>
              <w:fldChar w:fldCharType="end"/>
            </w:r>
          </w:hyperlink>
        </w:p>
        <w:p w14:paraId="5320298E" w14:textId="12DD497D"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0" w:history="1">
            <w:r w:rsidR="00F1178B" w:rsidRPr="00F1178B">
              <w:rPr>
                <w:rStyle w:val="Hyperlink"/>
                <w:rFonts w:ascii="Times New Roman" w:hAnsi="Times New Roman"/>
                <w:b/>
                <w:bCs/>
                <w:noProof/>
                <w:sz w:val="24"/>
                <w:szCs w:val="24"/>
                <w:lang w:bidi="hi-IN"/>
              </w:rPr>
              <w:t>2.1 Overview:</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_Toc63936170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12</w:t>
            </w:r>
            <w:r w:rsidR="00F1178B" w:rsidRPr="00F1178B">
              <w:rPr>
                <w:noProof/>
                <w:webHidden/>
                <w:sz w:val="24"/>
                <w:szCs w:val="24"/>
              </w:rPr>
              <w:fldChar w:fldCharType="end"/>
            </w:r>
          </w:hyperlink>
        </w:p>
        <w:p w14:paraId="13E703F5" w14:textId="6B17A11A"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1" w:history="1">
            <w:r w:rsidR="00F1178B" w:rsidRPr="00F1178B">
              <w:rPr>
                <w:rStyle w:val="Hyperlink"/>
                <w:rFonts w:ascii="Times New Roman" w:hAnsi="Times New Roman"/>
                <w:b/>
                <w:bCs/>
                <w:noProof/>
                <w:sz w:val="24"/>
                <w:szCs w:val="24"/>
                <w:lang w:bidi="hi-IN"/>
              </w:rPr>
              <w:t>2.2 Existing System:</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_Toc63936171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12</w:t>
            </w:r>
            <w:r w:rsidR="00F1178B" w:rsidRPr="00F1178B">
              <w:rPr>
                <w:noProof/>
                <w:webHidden/>
                <w:sz w:val="24"/>
                <w:szCs w:val="24"/>
              </w:rPr>
              <w:fldChar w:fldCharType="end"/>
            </w:r>
          </w:hyperlink>
        </w:p>
        <w:p w14:paraId="208F798A" w14:textId="201A7229"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72" w:history="1">
            <w:r w:rsidR="00F1178B" w:rsidRPr="00F1178B">
              <w:rPr>
                <w:rStyle w:val="Hyperlink"/>
                <w:rFonts w:ascii="Times New Roman" w:hAnsi="Times New Roman"/>
                <w:b/>
                <w:bCs/>
                <w:noProof/>
                <w:sz w:val="24"/>
                <w:szCs w:val="24"/>
                <w:lang w:bidi="hi-IN"/>
              </w:rPr>
              <w:t>2.2.1: Noise Detector with Automatic Recording System Using Arduino With the IoT</w:t>
            </w:r>
            <w:r w:rsidR="00F1178B" w:rsidRPr="00F1178B">
              <w:rPr>
                <w:rStyle w:val="Hyperlink"/>
                <w:rFonts w:ascii="Times New Roman" w:hAnsi="Times New Roman"/>
                <w:noProof/>
                <w:sz w:val="24"/>
                <w:szCs w:val="24"/>
                <w:lang w:bidi="hi-IN"/>
              </w:rPr>
              <w:t xml:space="preserve"> (noise-detector-automatic-recording-system, n.d.)</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_Toc63936172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13</w:t>
            </w:r>
            <w:r w:rsidR="00F1178B" w:rsidRPr="00F1178B">
              <w:rPr>
                <w:noProof/>
                <w:webHidden/>
                <w:sz w:val="24"/>
                <w:szCs w:val="24"/>
              </w:rPr>
              <w:fldChar w:fldCharType="end"/>
            </w:r>
          </w:hyperlink>
        </w:p>
        <w:p w14:paraId="3B366B11" w14:textId="08AEAE31"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73" w:history="1">
            <w:r w:rsidR="00F1178B" w:rsidRPr="00F1178B">
              <w:rPr>
                <w:rStyle w:val="Hyperlink"/>
                <w:rFonts w:ascii="Times New Roman" w:hAnsi="Times New Roman"/>
                <w:b/>
                <w:bCs/>
                <w:noProof/>
                <w:sz w:val="24"/>
                <w:szCs w:val="24"/>
                <w:lang w:bidi="hi-IN"/>
              </w:rPr>
              <w:t>2.2.2:  Design and Construction of noise detector in Library</w:t>
            </w:r>
            <w:r w:rsidR="00F1178B" w:rsidRPr="00F1178B">
              <w:rPr>
                <w:rStyle w:val="Hyperlink"/>
                <w:noProof/>
                <w:sz w:val="24"/>
                <w:szCs w:val="24"/>
                <w:lang w:bidi="hi-IN"/>
              </w:rPr>
              <w:t xml:space="preserve"> </w:t>
            </w:r>
            <w:r w:rsidR="00F1178B" w:rsidRPr="00F1178B">
              <w:rPr>
                <w:rStyle w:val="Hyperlink"/>
                <w:rFonts w:ascii="Times New Roman" w:hAnsi="Times New Roman"/>
                <w:noProof/>
                <w:sz w:val="24"/>
                <w:szCs w:val="24"/>
                <w:lang w:bidi="hi-IN"/>
              </w:rPr>
              <w:t>(design-and-construction-of-noise-detector-in-library, n.d.)</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_Toc63936173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15</w:t>
            </w:r>
            <w:r w:rsidR="00F1178B" w:rsidRPr="00F1178B">
              <w:rPr>
                <w:noProof/>
                <w:webHidden/>
                <w:sz w:val="24"/>
                <w:szCs w:val="24"/>
              </w:rPr>
              <w:fldChar w:fldCharType="end"/>
            </w:r>
          </w:hyperlink>
        </w:p>
        <w:p w14:paraId="31B62D0A" w14:textId="6307BC28"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74" w:history="1">
            <w:r w:rsidR="00F1178B" w:rsidRPr="00F1178B">
              <w:rPr>
                <w:rStyle w:val="Hyperlink"/>
                <w:rFonts w:ascii="Times New Roman" w:hAnsi="Times New Roman"/>
                <w:b/>
                <w:bCs/>
                <w:noProof/>
                <w:sz w:val="24"/>
                <w:szCs w:val="24"/>
                <w:lang w:bidi="hi-IN"/>
              </w:rPr>
              <w:t>2.2.3: Noise alarm</w:t>
            </w:r>
            <w:r w:rsidR="00F1178B" w:rsidRPr="00F1178B">
              <w:rPr>
                <w:rStyle w:val="Hyperlink"/>
                <w:rFonts w:asciiTheme="majorBidi" w:hAnsiTheme="majorBidi" w:cstheme="majorBidi"/>
                <w:noProof/>
                <w:sz w:val="24"/>
                <w:szCs w:val="24"/>
                <w:lang w:bidi="hi-IN"/>
              </w:rPr>
              <w:t xml:space="preserve"> (ProjectCaseStudy-NoiseAlarm, n.d.)</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_Toc63936174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16</w:t>
            </w:r>
            <w:r w:rsidR="00F1178B" w:rsidRPr="00F1178B">
              <w:rPr>
                <w:noProof/>
                <w:webHidden/>
                <w:sz w:val="24"/>
                <w:szCs w:val="24"/>
              </w:rPr>
              <w:fldChar w:fldCharType="end"/>
            </w:r>
          </w:hyperlink>
        </w:p>
        <w:p w14:paraId="34EAA583" w14:textId="51A48376"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5" w:history="1">
            <w:r w:rsidR="00F1178B" w:rsidRPr="00F1178B">
              <w:rPr>
                <w:rStyle w:val="Hyperlink"/>
                <w:rFonts w:ascii="Times New Roman" w:hAnsi="Times New Roman"/>
                <w:b/>
                <w:bCs/>
                <w:noProof/>
                <w:sz w:val="24"/>
                <w:szCs w:val="24"/>
                <w:shd w:val="clear" w:color="auto" w:fill="FFFFFF"/>
                <w:lang w:bidi="hi-IN"/>
              </w:rPr>
              <w:t xml:space="preserve">2.3 </w:t>
            </w:r>
            <w:r w:rsidR="00F1178B" w:rsidRPr="00F1178B">
              <w:rPr>
                <w:rStyle w:val="Hyperlink"/>
                <w:rFonts w:ascii="Times New Roman" w:hAnsi="Times New Roman"/>
                <w:b/>
                <w:bCs/>
                <w:noProof/>
                <w:sz w:val="24"/>
                <w:szCs w:val="24"/>
                <w:lang w:bidi="hi-IN"/>
              </w:rPr>
              <w:t>Summary</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_Toc63936175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18</w:t>
            </w:r>
            <w:r w:rsidR="00F1178B" w:rsidRPr="00F1178B">
              <w:rPr>
                <w:noProof/>
                <w:webHidden/>
                <w:sz w:val="24"/>
                <w:szCs w:val="24"/>
              </w:rPr>
              <w:fldChar w:fldCharType="end"/>
            </w:r>
          </w:hyperlink>
        </w:p>
        <w:p w14:paraId="28DC5401" w14:textId="05D92A31" w:rsidR="00F1178B" w:rsidRPr="00F1178B" w:rsidRDefault="00B30DA7">
          <w:pPr>
            <w:pStyle w:val="TOC1"/>
            <w:rPr>
              <w:rFonts w:asciiTheme="minorHAnsi" w:eastAsiaTheme="minorEastAsia" w:hAnsiTheme="minorHAnsi" w:cstheme="minorBidi"/>
              <w:sz w:val="24"/>
              <w:szCs w:val="24"/>
              <w:lang w:bidi="ar-SA"/>
            </w:rPr>
          </w:pPr>
          <w:hyperlink w:anchor="_Toc63936176" w:history="1">
            <w:r w:rsidR="00F1178B">
              <w:rPr>
                <w:rStyle w:val="Hyperlink"/>
                <w:sz w:val="24"/>
                <w:szCs w:val="24"/>
              </w:rPr>
              <w:t>Chapter 3: S</w:t>
            </w:r>
            <w:r w:rsidR="00F1178B" w:rsidRPr="00F1178B">
              <w:rPr>
                <w:rStyle w:val="Hyperlink"/>
                <w:sz w:val="24"/>
                <w:szCs w:val="24"/>
              </w:rPr>
              <w:t>ystem Analysis:</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_Toc63936176 \h </w:instrText>
            </w:r>
            <w:r w:rsidR="00F1178B" w:rsidRPr="00F1178B">
              <w:rPr>
                <w:webHidden/>
                <w:sz w:val="24"/>
                <w:szCs w:val="24"/>
              </w:rPr>
            </w:r>
            <w:r w:rsidR="00F1178B" w:rsidRPr="00F1178B">
              <w:rPr>
                <w:webHidden/>
                <w:sz w:val="24"/>
                <w:szCs w:val="24"/>
              </w:rPr>
              <w:fldChar w:fldCharType="separate"/>
            </w:r>
            <w:r w:rsidR="00A63BFA">
              <w:rPr>
                <w:webHidden/>
                <w:sz w:val="24"/>
                <w:szCs w:val="24"/>
              </w:rPr>
              <w:t>19</w:t>
            </w:r>
            <w:r w:rsidR="00F1178B" w:rsidRPr="00F1178B">
              <w:rPr>
                <w:webHidden/>
                <w:sz w:val="24"/>
                <w:szCs w:val="24"/>
              </w:rPr>
              <w:fldChar w:fldCharType="end"/>
            </w:r>
          </w:hyperlink>
        </w:p>
        <w:p w14:paraId="278F73CB" w14:textId="4F62A394"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7" w:history="1">
            <w:r w:rsidR="00F1178B" w:rsidRPr="00F1178B">
              <w:rPr>
                <w:rStyle w:val="Hyperlink"/>
                <w:rFonts w:ascii="Times New Roman" w:hAnsi="Times New Roman"/>
                <w:b/>
                <w:bCs/>
                <w:noProof/>
                <w:sz w:val="24"/>
                <w:szCs w:val="24"/>
                <w:lang w:bidi="hi-IN"/>
              </w:rPr>
              <w:t>3.1   Introduction</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_Toc63936177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19</w:t>
            </w:r>
            <w:r w:rsidR="00F1178B" w:rsidRPr="00F1178B">
              <w:rPr>
                <w:noProof/>
                <w:webHidden/>
                <w:sz w:val="24"/>
                <w:szCs w:val="24"/>
              </w:rPr>
              <w:fldChar w:fldCharType="end"/>
            </w:r>
          </w:hyperlink>
        </w:p>
        <w:p w14:paraId="455A0CE3" w14:textId="2DCA08CF"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8" w:history="1">
            <w:r w:rsidR="00F1178B" w:rsidRPr="00F1178B">
              <w:rPr>
                <w:rStyle w:val="Hyperlink"/>
                <w:rFonts w:ascii="Times New Roman" w:hAnsi="Times New Roman"/>
                <w:b/>
                <w:bCs/>
                <w:noProof/>
                <w:sz w:val="24"/>
                <w:szCs w:val="24"/>
                <w:lang w:bidi="hi-IN"/>
              </w:rPr>
              <w:t>3.2    Analysis of Existing Systems</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_Toc63936178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19</w:t>
            </w:r>
            <w:r w:rsidR="00F1178B" w:rsidRPr="00F1178B">
              <w:rPr>
                <w:noProof/>
                <w:webHidden/>
                <w:sz w:val="24"/>
                <w:szCs w:val="24"/>
              </w:rPr>
              <w:fldChar w:fldCharType="end"/>
            </w:r>
          </w:hyperlink>
        </w:p>
        <w:p w14:paraId="2AAD27A6" w14:textId="4B9792D8"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79" w:history="1">
            <w:r w:rsidR="00F1178B" w:rsidRPr="00F1178B">
              <w:rPr>
                <w:rStyle w:val="Hyperlink"/>
                <w:rFonts w:ascii="Times New Roman" w:hAnsi="Times New Roman"/>
                <w:b/>
                <w:bCs/>
                <w:noProof/>
                <w:sz w:val="24"/>
                <w:szCs w:val="24"/>
                <w:lang w:bidi="hi-IN"/>
              </w:rPr>
              <w:t>3.3   Requirements: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_Toc63936179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20</w:t>
            </w:r>
            <w:r w:rsidR="00F1178B" w:rsidRPr="00F1178B">
              <w:rPr>
                <w:noProof/>
                <w:webHidden/>
                <w:sz w:val="24"/>
                <w:szCs w:val="24"/>
              </w:rPr>
              <w:fldChar w:fldCharType="end"/>
            </w:r>
          </w:hyperlink>
        </w:p>
        <w:p w14:paraId="4FD6D436" w14:textId="36DC347E"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0" w:history="1">
            <w:r w:rsidR="00F1178B" w:rsidRPr="00F1178B">
              <w:rPr>
                <w:rStyle w:val="Hyperlink"/>
                <w:rFonts w:ascii="Times New Roman" w:hAnsi="Times New Roman"/>
                <w:b/>
                <w:bCs/>
                <w:noProof/>
                <w:sz w:val="24"/>
                <w:szCs w:val="24"/>
                <w:lang w:bidi="hi-IN"/>
              </w:rPr>
              <w:t>3.3.1 User Requirements: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_Toc63936180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20</w:t>
            </w:r>
            <w:r w:rsidR="00F1178B" w:rsidRPr="00F1178B">
              <w:rPr>
                <w:noProof/>
                <w:webHidden/>
                <w:sz w:val="24"/>
                <w:szCs w:val="24"/>
              </w:rPr>
              <w:fldChar w:fldCharType="end"/>
            </w:r>
          </w:hyperlink>
        </w:p>
        <w:p w14:paraId="7F97EB56" w14:textId="0626A9FA"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1" w:history="1">
            <w:r w:rsidR="00F1178B" w:rsidRPr="00F1178B">
              <w:rPr>
                <w:rStyle w:val="Hyperlink"/>
                <w:rFonts w:ascii="Times New Roman" w:hAnsi="Times New Roman"/>
                <w:b/>
                <w:bCs/>
                <w:noProof/>
                <w:sz w:val="24"/>
                <w:szCs w:val="24"/>
                <w:lang w:bidi="hi-IN"/>
              </w:rPr>
              <w:t>3.3.2 System Requirements: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_Toc63936181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20</w:t>
            </w:r>
            <w:r w:rsidR="00F1178B" w:rsidRPr="00F1178B">
              <w:rPr>
                <w:noProof/>
                <w:webHidden/>
                <w:sz w:val="24"/>
                <w:szCs w:val="24"/>
              </w:rPr>
              <w:fldChar w:fldCharType="end"/>
            </w:r>
          </w:hyperlink>
        </w:p>
        <w:p w14:paraId="022C4CA4" w14:textId="18C497BA"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2" w:history="1">
            <w:r w:rsidR="00F1178B" w:rsidRPr="00F1178B">
              <w:rPr>
                <w:rStyle w:val="Hyperlink"/>
                <w:rFonts w:ascii="Times New Roman" w:hAnsi="Times New Roman"/>
                <w:b/>
                <w:bCs/>
                <w:noProof/>
                <w:sz w:val="24"/>
                <w:szCs w:val="24"/>
                <w:lang w:bidi="hi-IN"/>
              </w:rPr>
              <w:t>3.3.2.2 Non-Functional Requirements: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_Toc63936182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21</w:t>
            </w:r>
            <w:r w:rsidR="00F1178B" w:rsidRPr="00F1178B">
              <w:rPr>
                <w:noProof/>
                <w:webHidden/>
                <w:sz w:val="24"/>
                <w:szCs w:val="24"/>
              </w:rPr>
              <w:fldChar w:fldCharType="end"/>
            </w:r>
          </w:hyperlink>
        </w:p>
        <w:p w14:paraId="7884CF92" w14:textId="56B8081D"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3" w:history="1">
            <w:r w:rsidR="00F1178B" w:rsidRPr="00F1178B">
              <w:rPr>
                <w:rStyle w:val="Hyperlink"/>
                <w:rFonts w:ascii="Times New Roman" w:hAnsi="Times New Roman"/>
                <w:b/>
                <w:bCs/>
                <w:noProof/>
                <w:sz w:val="24"/>
                <w:szCs w:val="24"/>
                <w:lang w:bidi="hi-IN"/>
              </w:rPr>
              <w:t>3.3.3 Noise Detection System Diagram</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_Toc63936183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22</w:t>
            </w:r>
            <w:r w:rsidR="00F1178B" w:rsidRPr="00F1178B">
              <w:rPr>
                <w:noProof/>
                <w:webHidden/>
                <w:sz w:val="24"/>
                <w:szCs w:val="24"/>
              </w:rPr>
              <w:fldChar w:fldCharType="end"/>
            </w:r>
          </w:hyperlink>
        </w:p>
        <w:p w14:paraId="1A1C0363" w14:textId="40125458"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84" w:history="1">
            <w:r w:rsidR="00F1178B" w:rsidRPr="00F1178B">
              <w:rPr>
                <w:rStyle w:val="Hyperlink"/>
                <w:rFonts w:ascii="Times New Roman" w:hAnsi="Times New Roman"/>
                <w:b/>
                <w:bCs/>
                <w:noProof/>
                <w:sz w:val="24"/>
                <w:szCs w:val="24"/>
                <w:lang w:bidi="hi-IN"/>
              </w:rPr>
              <w:t>3.4 Development Methodology</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_Toc63936184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23</w:t>
            </w:r>
            <w:r w:rsidR="00F1178B" w:rsidRPr="00F1178B">
              <w:rPr>
                <w:noProof/>
                <w:webHidden/>
                <w:sz w:val="24"/>
                <w:szCs w:val="24"/>
              </w:rPr>
              <w:fldChar w:fldCharType="end"/>
            </w:r>
          </w:hyperlink>
        </w:p>
        <w:p w14:paraId="3FBAB45F" w14:textId="67BAAE24"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5" w:history="1">
            <w:r w:rsidR="00F1178B" w:rsidRPr="00F1178B">
              <w:rPr>
                <w:rStyle w:val="Hyperlink"/>
                <w:rFonts w:ascii="Times New Roman" w:hAnsi="Times New Roman"/>
                <w:b/>
                <w:bCs/>
                <w:noProof/>
                <w:sz w:val="24"/>
                <w:szCs w:val="24"/>
                <w:lang w:bidi="hi-IN"/>
              </w:rPr>
              <w:t>3.4.1   Use Case Diagram</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_Toc63936185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23</w:t>
            </w:r>
            <w:r w:rsidR="00F1178B" w:rsidRPr="00F1178B">
              <w:rPr>
                <w:noProof/>
                <w:webHidden/>
                <w:sz w:val="24"/>
                <w:szCs w:val="24"/>
              </w:rPr>
              <w:fldChar w:fldCharType="end"/>
            </w:r>
          </w:hyperlink>
        </w:p>
        <w:p w14:paraId="78A67E52" w14:textId="4450E52D"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6" w:history="1">
            <w:r w:rsidR="00F1178B" w:rsidRPr="00F1178B">
              <w:rPr>
                <w:rStyle w:val="Hyperlink"/>
                <w:rFonts w:ascii="Times New Roman" w:hAnsi="Times New Roman"/>
                <w:b/>
                <w:bCs/>
                <w:noProof/>
                <w:sz w:val="24"/>
                <w:szCs w:val="24"/>
                <w:lang w:bidi="hi-IN"/>
              </w:rPr>
              <w:t>3.4.2   Use Case Description: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_Toc63936186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26</w:t>
            </w:r>
            <w:r w:rsidR="00F1178B" w:rsidRPr="00F1178B">
              <w:rPr>
                <w:noProof/>
                <w:webHidden/>
                <w:sz w:val="24"/>
                <w:szCs w:val="24"/>
              </w:rPr>
              <w:fldChar w:fldCharType="end"/>
            </w:r>
          </w:hyperlink>
        </w:p>
        <w:p w14:paraId="2648F984" w14:textId="6A4D35EF"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7" w:history="1">
            <w:r w:rsidR="00F1178B" w:rsidRPr="00F1178B">
              <w:rPr>
                <w:rStyle w:val="Hyperlink"/>
                <w:rFonts w:ascii="Times New Roman" w:hAnsi="Times New Roman"/>
                <w:b/>
                <w:bCs/>
                <w:noProof/>
                <w:sz w:val="24"/>
                <w:szCs w:val="24"/>
                <w:lang w:bidi="hi-IN"/>
              </w:rPr>
              <w:t>3.4.3   Flowchart</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_Toc63936187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27</w:t>
            </w:r>
            <w:r w:rsidR="00F1178B" w:rsidRPr="00F1178B">
              <w:rPr>
                <w:noProof/>
                <w:webHidden/>
                <w:sz w:val="24"/>
                <w:szCs w:val="24"/>
              </w:rPr>
              <w:fldChar w:fldCharType="end"/>
            </w:r>
          </w:hyperlink>
        </w:p>
        <w:p w14:paraId="5898FBD1" w14:textId="17E3BDA3"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8" w:history="1">
            <w:r w:rsidR="00F1178B" w:rsidRPr="00F1178B">
              <w:rPr>
                <w:rStyle w:val="Hyperlink"/>
                <w:rFonts w:ascii="Times New Roman" w:hAnsi="Times New Roman"/>
                <w:b/>
                <w:bCs/>
                <w:noProof/>
                <w:sz w:val="24"/>
                <w:szCs w:val="24"/>
                <w:lang w:bidi="hi-IN"/>
              </w:rPr>
              <w:t>3.4.3.2 Device</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_Toc63936188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29</w:t>
            </w:r>
            <w:r w:rsidR="00F1178B" w:rsidRPr="00F1178B">
              <w:rPr>
                <w:noProof/>
                <w:webHidden/>
                <w:sz w:val="24"/>
                <w:szCs w:val="24"/>
              </w:rPr>
              <w:fldChar w:fldCharType="end"/>
            </w:r>
          </w:hyperlink>
        </w:p>
        <w:p w14:paraId="000169FB" w14:textId="5AD69822"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89" w:history="1">
            <w:r w:rsidR="00F1178B" w:rsidRPr="00F1178B">
              <w:rPr>
                <w:rStyle w:val="Hyperlink"/>
                <w:rFonts w:ascii="Times New Roman" w:hAnsi="Times New Roman"/>
                <w:b/>
                <w:bCs/>
                <w:noProof/>
                <w:sz w:val="24"/>
                <w:szCs w:val="24"/>
                <w:lang w:bidi="hi-IN"/>
              </w:rPr>
              <w:t>3.4.4 Activity Diagram</w:t>
            </w:r>
            <w:r w:rsidR="00F1178B" w:rsidRPr="00F1178B">
              <w:rPr>
                <w:rStyle w:val="Hyperlink"/>
                <w:rFonts w:ascii="Times New Roman" w:hAnsi="Times New Roman"/>
                <w:b/>
                <w:noProof/>
                <w:sz w:val="24"/>
                <w:szCs w:val="24"/>
                <w:lang w:bidi="hi-IN"/>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_Toc63936189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30</w:t>
            </w:r>
            <w:r w:rsidR="00F1178B" w:rsidRPr="00F1178B">
              <w:rPr>
                <w:noProof/>
                <w:webHidden/>
                <w:sz w:val="24"/>
                <w:szCs w:val="24"/>
              </w:rPr>
              <w:fldChar w:fldCharType="end"/>
            </w:r>
          </w:hyperlink>
        </w:p>
        <w:p w14:paraId="514B689F" w14:textId="4C8F00C9"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90" w:history="1">
            <w:r w:rsidR="00F1178B" w:rsidRPr="00F1178B">
              <w:rPr>
                <w:rStyle w:val="Hyperlink"/>
                <w:rFonts w:ascii="Times New Roman" w:hAnsi="Times New Roman"/>
                <w:b/>
                <w:bCs/>
                <w:noProof/>
                <w:sz w:val="24"/>
                <w:szCs w:val="24"/>
                <w:lang w:bidi="hi-IN"/>
              </w:rPr>
              <w:t>3.4.5   Sequence Diagram</w:t>
            </w:r>
            <w:r w:rsidR="00F1178B" w:rsidRPr="00F1178B">
              <w:rPr>
                <w:rStyle w:val="Hyperlink"/>
                <w:rFonts w:ascii="Times New Roman" w:hAnsi="Times New Roman"/>
                <w:b/>
                <w:noProof/>
                <w:sz w:val="24"/>
                <w:szCs w:val="24"/>
                <w:lang w:bidi="hi-IN"/>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_Toc63936190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32</w:t>
            </w:r>
            <w:r w:rsidR="00F1178B" w:rsidRPr="00F1178B">
              <w:rPr>
                <w:noProof/>
                <w:webHidden/>
                <w:sz w:val="24"/>
                <w:szCs w:val="24"/>
              </w:rPr>
              <w:fldChar w:fldCharType="end"/>
            </w:r>
          </w:hyperlink>
        </w:p>
        <w:p w14:paraId="54F97C92" w14:textId="5003B031"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91" w:history="1">
            <w:r w:rsidR="00F1178B" w:rsidRPr="00F1178B">
              <w:rPr>
                <w:rStyle w:val="Hyperlink"/>
                <w:rFonts w:ascii="Times New Roman" w:hAnsi="Times New Roman"/>
                <w:b/>
                <w:bCs/>
                <w:noProof/>
                <w:sz w:val="24"/>
                <w:szCs w:val="24"/>
                <w:lang w:bidi="hi-IN"/>
              </w:rPr>
              <w:t>3.4.6   Context Diagram</w:t>
            </w:r>
            <w:r w:rsidR="00F1178B" w:rsidRPr="00F1178B">
              <w:rPr>
                <w:rStyle w:val="Hyperlink"/>
                <w:rFonts w:ascii="Times New Roman" w:hAnsi="Times New Roman"/>
                <w:b/>
                <w:noProof/>
                <w:sz w:val="24"/>
                <w:szCs w:val="24"/>
                <w:lang w:bidi="hi-IN"/>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_Toc63936191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34</w:t>
            </w:r>
            <w:r w:rsidR="00F1178B" w:rsidRPr="00F1178B">
              <w:rPr>
                <w:noProof/>
                <w:webHidden/>
                <w:sz w:val="24"/>
                <w:szCs w:val="24"/>
              </w:rPr>
              <w:fldChar w:fldCharType="end"/>
            </w:r>
          </w:hyperlink>
        </w:p>
        <w:p w14:paraId="022CC875" w14:textId="1EB7C27D"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92" w:history="1">
            <w:r w:rsidR="00F1178B" w:rsidRPr="00F1178B">
              <w:rPr>
                <w:rStyle w:val="Hyperlink"/>
                <w:rFonts w:ascii="Times New Roman" w:hAnsi="Times New Roman"/>
                <w:b/>
                <w:bCs/>
                <w:noProof/>
                <w:sz w:val="24"/>
                <w:szCs w:val="24"/>
                <w:lang w:bidi="hi-IN"/>
              </w:rPr>
              <w:t>3.5 Summary</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_Toc63936192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34</w:t>
            </w:r>
            <w:r w:rsidR="00F1178B" w:rsidRPr="00F1178B">
              <w:rPr>
                <w:noProof/>
                <w:webHidden/>
                <w:sz w:val="24"/>
                <w:szCs w:val="24"/>
              </w:rPr>
              <w:fldChar w:fldCharType="end"/>
            </w:r>
          </w:hyperlink>
        </w:p>
        <w:p w14:paraId="0B12D4B3" w14:textId="23847848" w:rsidR="00F1178B" w:rsidRPr="00F1178B" w:rsidRDefault="00B30DA7">
          <w:pPr>
            <w:pStyle w:val="TOC1"/>
            <w:rPr>
              <w:rFonts w:asciiTheme="minorHAnsi" w:eastAsiaTheme="minorEastAsia" w:hAnsiTheme="minorHAnsi" w:cstheme="minorBidi"/>
              <w:sz w:val="24"/>
              <w:szCs w:val="24"/>
              <w:lang w:bidi="ar-SA"/>
            </w:rPr>
          </w:pPr>
          <w:hyperlink w:anchor="_Toc63936193" w:history="1">
            <w:r w:rsidR="00F1178B">
              <w:rPr>
                <w:rStyle w:val="Hyperlink"/>
                <w:sz w:val="24"/>
                <w:szCs w:val="24"/>
              </w:rPr>
              <w:t>Chapter 4: S</w:t>
            </w:r>
            <w:r w:rsidR="00F1178B" w:rsidRPr="00F1178B">
              <w:rPr>
                <w:rStyle w:val="Hyperlink"/>
                <w:sz w:val="24"/>
                <w:szCs w:val="24"/>
                <w:highlight w:val="white"/>
              </w:rPr>
              <w:t xml:space="preserve">ystem </w:t>
            </w:r>
            <w:r w:rsidR="00F1178B" w:rsidRPr="00F1178B">
              <w:rPr>
                <w:rStyle w:val="Hyperlink"/>
                <w:sz w:val="24"/>
                <w:szCs w:val="24"/>
              </w:rPr>
              <w:t>Design and Solution:</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_Toc63936193 \h </w:instrText>
            </w:r>
            <w:r w:rsidR="00F1178B" w:rsidRPr="00F1178B">
              <w:rPr>
                <w:webHidden/>
                <w:sz w:val="24"/>
                <w:szCs w:val="24"/>
              </w:rPr>
            </w:r>
            <w:r w:rsidR="00F1178B" w:rsidRPr="00F1178B">
              <w:rPr>
                <w:webHidden/>
                <w:sz w:val="24"/>
                <w:szCs w:val="24"/>
              </w:rPr>
              <w:fldChar w:fldCharType="separate"/>
            </w:r>
            <w:r w:rsidR="00A63BFA">
              <w:rPr>
                <w:webHidden/>
                <w:sz w:val="24"/>
                <w:szCs w:val="24"/>
              </w:rPr>
              <w:t>35</w:t>
            </w:r>
            <w:r w:rsidR="00F1178B" w:rsidRPr="00F1178B">
              <w:rPr>
                <w:webHidden/>
                <w:sz w:val="24"/>
                <w:szCs w:val="24"/>
              </w:rPr>
              <w:fldChar w:fldCharType="end"/>
            </w:r>
          </w:hyperlink>
        </w:p>
        <w:p w14:paraId="6C76803D" w14:textId="0DBB68E3"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94" w:history="1">
            <w:r w:rsidR="00F1178B" w:rsidRPr="00F1178B">
              <w:rPr>
                <w:rStyle w:val="Hyperlink"/>
                <w:rFonts w:ascii="Times New Roman" w:hAnsi="Times New Roman"/>
                <w:b/>
                <w:bCs/>
                <w:noProof/>
                <w:sz w:val="24"/>
                <w:szCs w:val="24"/>
                <w:lang w:bidi="hi-IN"/>
              </w:rPr>
              <w:t>4.1 Introduction: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_Toc63936194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35</w:t>
            </w:r>
            <w:r w:rsidR="00F1178B" w:rsidRPr="00F1178B">
              <w:rPr>
                <w:noProof/>
                <w:webHidden/>
                <w:sz w:val="24"/>
                <w:szCs w:val="24"/>
              </w:rPr>
              <w:fldChar w:fldCharType="end"/>
            </w:r>
          </w:hyperlink>
        </w:p>
        <w:p w14:paraId="19229140" w14:textId="51E72E1C"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95" w:history="1">
            <w:r w:rsidR="00F1178B" w:rsidRPr="00F1178B">
              <w:rPr>
                <w:rStyle w:val="Hyperlink"/>
                <w:rFonts w:ascii="Times New Roman" w:hAnsi="Times New Roman"/>
                <w:b/>
                <w:bCs/>
                <w:noProof/>
                <w:sz w:val="24"/>
                <w:szCs w:val="24"/>
                <w:lang w:bidi="hi-IN"/>
              </w:rPr>
              <w:t>4.2 Class Diagram:</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_Toc63936195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36</w:t>
            </w:r>
            <w:r w:rsidR="00F1178B" w:rsidRPr="00F1178B">
              <w:rPr>
                <w:noProof/>
                <w:webHidden/>
                <w:sz w:val="24"/>
                <w:szCs w:val="24"/>
              </w:rPr>
              <w:fldChar w:fldCharType="end"/>
            </w:r>
          </w:hyperlink>
        </w:p>
        <w:p w14:paraId="5E2AFA92" w14:textId="23540344"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96" w:history="1">
            <w:r w:rsidR="00F1178B" w:rsidRPr="00F1178B">
              <w:rPr>
                <w:rStyle w:val="Hyperlink"/>
                <w:rFonts w:ascii="Times New Roman" w:hAnsi="Times New Roman"/>
                <w:b/>
                <w:bCs/>
                <w:noProof/>
                <w:sz w:val="24"/>
                <w:szCs w:val="24"/>
                <w:lang w:bidi="hi-IN"/>
              </w:rPr>
              <w:t>4.3 Software Component: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_Toc63936196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38</w:t>
            </w:r>
            <w:r w:rsidR="00F1178B" w:rsidRPr="00F1178B">
              <w:rPr>
                <w:noProof/>
                <w:webHidden/>
                <w:sz w:val="24"/>
                <w:szCs w:val="24"/>
              </w:rPr>
              <w:fldChar w:fldCharType="end"/>
            </w:r>
          </w:hyperlink>
        </w:p>
        <w:p w14:paraId="31DBA754" w14:textId="49B5341C"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97" w:history="1">
            <w:r w:rsidR="00F1178B" w:rsidRPr="00F1178B">
              <w:rPr>
                <w:rStyle w:val="Hyperlink"/>
                <w:rFonts w:ascii="Times New Roman" w:hAnsi="Times New Roman"/>
                <w:b/>
                <w:bCs/>
                <w:noProof/>
                <w:sz w:val="24"/>
                <w:szCs w:val="24"/>
                <w:lang w:bidi="hi-IN"/>
              </w:rPr>
              <w:t>4.3.1 Software Description: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_Toc63936197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38</w:t>
            </w:r>
            <w:r w:rsidR="00F1178B" w:rsidRPr="00F1178B">
              <w:rPr>
                <w:noProof/>
                <w:webHidden/>
                <w:sz w:val="24"/>
                <w:szCs w:val="24"/>
              </w:rPr>
              <w:fldChar w:fldCharType="end"/>
            </w:r>
          </w:hyperlink>
        </w:p>
        <w:p w14:paraId="52AF17C2" w14:textId="68E3EBBB"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198" w:history="1">
            <w:r w:rsidR="00F1178B" w:rsidRPr="00F1178B">
              <w:rPr>
                <w:rStyle w:val="Hyperlink"/>
                <w:rFonts w:ascii="Times New Roman" w:hAnsi="Times New Roman"/>
                <w:b/>
                <w:bCs/>
                <w:noProof/>
                <w:sz w:val="24"/>
                <w:szCs w:val="24"/>
                <w:lang w:bidi="hi-IN"/>
              </w:rPr>
              <w:t>4.4 Hardware Components: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_Toc63936198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38</w:t>
            </w:r>
            <w:r w:rsidR="00F1178B" w:rsidRPr="00F1178B">
              <w:rPr>
                <w:noProof/>
                <w:webHidden/>
                <w:sz w:val="24"/>
                <w:szCs w:val="24"/>
              </w:rPr>
              <w:fldChar w:fldCharType="end"/>
            </w:r>
          </w:hyperlink>
        </w:p>
        <w:p w14:paraId="222F49F1" w14:textId="6391DCB0" w:rsidR="00F1178B" w:rsidRPr="00F1178B" w:rsidRDefault="00B30DA7">
          <w:pPr>
            <w:pStyle w:val="TOC3"/>
            <w:tabs>
              <w:tab w:val="right" w:leader="dot" w:pos="9350"/>
            </w:tabs>
            <w:rPr>
              <w:rFonts w:asciiTheme="minorHAnsi" w:eastAsiaTheme="minorEastAsia" w:hAnsiTheme="minorHAnsi" w:cstheme="minorBidi"/>
              <w:noProof/>
              <w:sz w:val="24"/>
              <w:szCs w:val="24"/>
            </w:rPr>
          </w:pPr>
          <w:hyperlink w:anchor="_Toc63936199" w:history="1">
            <w:r w:rsidR="00F1178B" w:rsidRPr="00F1178B">
              <w:rPr>
                <w:rStyle w:val="Hyperlink"/>
                <w:rFonts w:ascii="Times New Roman" w:hAnsi="Times New Roman"/>
                <w:b/>
                <w:bCs/>
                <w:noProof/>
                <w:sz w:val="24"/>
                <w:szCs w:val="24"/>
                <w:lang w:bidi="hi-IN"/>
              </w:rPr>
              <w:t>4.4.1 Hardware Description: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_Toc63936199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39</w:t>
            </w:r>
            <w:r w:rsidR="00F1178B" w:rsidRPr="00F1178B">
              <w:rPr>
                <w:noProof/>
                <w:webHidden/>
                <w:sz w:val="24"/>
                <w:szCs w:val="24"/>
              </w:rPr>
              <w:fldChar w:fldCharType="end"/>
            </w:r>
          </w:hyperlink>
        </w:p>
        <w:p w14:paraId="0B345B93" w14:textId="1EFA261C"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200" w:history="1">
            <w:r w:rsidR="00F1178B" w:rsidRPr="00F1178B">
              <w:rPr>
                <w:rStyle w:val="Hyperlink"/>
                <w:rFonts w:ascii="Times New Roman" w:hAnsi="Times New Roman"/>
                <w:b/>
                <w:bCs/>
                <w:noProof/>
                <w:sz w:val="24"/>
                <w:szCs w:val="24"/>
                <w:lang w:bidi="hi-IN"/>
              </w:rPr>
              <w:t>4.5 System Architecture and Algorithms:</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_Toc63936200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42</w:t>
            </w:r>
            <w:r w:rsidR="00F1178B" w:rsidRPr="00F1178B">
              <w:rPr>
                <w:noProof/>
                <w:webHidden/>
                <w:sz w:val="24"/>
                <w:szCs w:val="24"/>
              </w:rPr>
              <w:fldChar w:fldCharType="end"/>
            </w:r>
          </w:hyperlink>
        </w:p>
        <w:p w14:paraId="72A9D2A4" w14:textId="22653766"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201" w:history="1">
            <w:r w:rsidR="00F1178B" w:rsidRPr="00F1178B">
              <w:rPr>
                <w:rStyle w:val="Hyperlink"/>
                <w:rFonts w:ascii="Times New Roman" w:hAnsi="Times New Roman"/>
                <w:b/>
                <w:bCs/>
                <w:noProof/>
                <w:sz w:val="24"/>
                <w:szCs w:val="24"/>
                <w:lang w:bidi="hi-IN"/>
              </w:rPr>
              <w:t>4.6 Voice Loudness Levels</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_Toc63936201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43</w:t>
            </w:r>
            <w:r w:rsidR="00F1178B" w:rsidRPr="00F1178B">
              <w:rPr>
                <w:noProof/>
                <w:webHidden/>
                <w:sz w:val="24"/>
                <w:szCs w:val="24"/>
              </w:rPr>
              <w:fldChar w:fldCharType="end"/>
            </w:r>
          </w:hyperlink>
        </w:p>
        <w:p w14:paraId="7802DF47" w14:textId="693EF4FE"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202" w:history="1">
            <w:r w:rsidR="00F1178B" w:rsidRPr="00F1178B">
              <w:rPr>
                <w:rStyle w:val="Hyperlink"/>
                <w:rFonts w:ascii="Times New Roman" w:hAnsi="Times New Roman"/>
                <w:b/>
                <w:bCs/>
                <w:noProof/>
                <w:sz w:val="24"/>
                <w:szCs w:val="24"/>
                <w:lang w:bidi="hi-IN"/>
              </w:rPr>
              <w:t>4.7 Summary</w:t>
            </w:r>
            <w:r w:rsidR="00F1178B" w:rsidRPr="00F1178B">
              <w:rPr>
                <w:rStyle w:val="Hyperlink"/>
                <w:rFonts w:ascii="Times New Roman" w:hAnsi="Times New Roman"/>
                <w:b/>
                <w:bCs/>
                <w:noProof/>
                <w:sz w:val="24"/>
                <w:szCs w:val="24"/>
              </w:rPr>
              <w:t>:</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_Toc63936202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43</w:t>
            </w:r>
            <w:r w:rsidR="00F1178B" w:rsidRPr="00F1178B">
              <w:rPr>
                <w:noProof/>
                <w:webHidden/>
                <w:sz w:val="24"/>
                <w:szCs w:val="24"/>
              </w:rPr>
              <w:fldChar w:fldCharType="end"/>
            </w:r>
          </w:hyperlink>
        </w:p>
        <w:p w14:paraId="213C90D2" w14:textId="68CB1D3D" w:rsidR="00F1178B" w:rsidRPr="00F1178B" w:rsidRDefault="00B30DA7">
          <w:pPr>
            <w:pStyle w:val="TOC1"/>
            <w:rPr>
              <w:rFonts w:asciiTheme="minorHAnsi" w:eastAsiaTheme="minorEastAsia" w:hAnsiTheme="minorHAnsi" w:cstheme="minorBidi"/>
              <w:sz w:val="24"/>
              <w:szCs w:val="24"/>
              <w:lang w:bidi="ar-SA"/>
            </w:rPr>
          </w:pPr>
          <w:hyperlink w:anchor="_Toc63936203" w:history="1">
            <w:r w:rsidR="00F1178B" w:rsidRPr="00F1178B">
              <w:rPr>
                <w:rStyle w:val="Hyperlink"/>
                <w:rFonts w:asciiTheme="majorBidi" w:hAnsiTheme="majorBidi" w:cstheme="majorBidi"/>
                <w:sz w:val="24"/>
                <w:szCs w:val="24"/>
              </w:rPr>
              <w:t>C</w:t>
            </w:r>
            <w:r w:rsidR="00F1178B">
              <w:rPr>
                <w:rStyle w:val="Hyperlink"/>
                <w:rFonts w:asciiTheme="majorBidi" w:hAnsiTheme="majorBidi" w:cstheme="majorBidi"/>
                <w:sz w:val="24"/>
                <w:szCs w:val="24"/>
              </w:rPr>
              <w:t>hapter 5: C</w:t>
            </w:r>
            <w:r w:rsidR="00F1178B" w:rsidRPr="00F1178B">
              <w:rPr>
                <w:rStyle w:val="Hyperlink"/>
                <w:rFonts w:asciiTheme="majorBidi" w:hAnsiTheme="majorBidi" w:cstheme="majorBidi"/>
                <w:sz w:val="24"/>
                <w:szCs w:val="24"/>
              </w:rPr>
              <w:t>onclusions and Future Work:</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_Toc63936203 \h </w:instrText>
            </w:r>
            <w:r w:rsidR="00F1178B" w:rsidRPr="00F1178B">
              <w:rPr>
                <w:webHidden/>
                <w:sz w:val="24"/>
                <w:szCs w:val="24"/>
              </w:rPr>
            </w:r>
            <w:r w:rsidR="00F1178B" w:rsidRPr="00F1178B">
              <w:rPr>
                <w:webHidden/>
                <w:sz w:val="24"/>
                <w:szCs w:val="24"/>
              </w:rPr>
              <w:fldChar w:fldCharType="separate"/>
            </w:r>
            <w:r w:rsidR="00A63BFA">
              <w:rPr>
                <w:webHidden/>
                <w:sz w:val="24"/>
                <w:szCs w:val="24"/>
              </w:rPr>
              <w:t>44</w:t>
            </w:r>
            <w:r w:rsidR="00F1178B" w:rsidRPr="00F1178B">
              <w:rPr>
                <w:webHidden/>
                <w:sz w:val="24"/>
                <w:szCs w:val="24"/>
              </w:rPr>
              <w:fldChar w:fldCharType="end"/>
            </w:r>
          </w:hyperlink>
        </w:p>
        <w:p w14:paraId="2B8C7CAA" w14:textId="6FE24BCE"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204" w:history="1">
            <w:r w:rsidR="00F1178B" w:rsidRPr="00F1178B">
              <w:rPr>
                <w:rStyle w:val="Hyperlink"/>
                <w:rFonts w:asciiTheme="majorBidi" w:hAnsiTheme="majorBidi" w:cstheme="majorBidi"/>
                <w:b/>
                <w:bCs/>
                <w:noProof/>
                <w:sz w:val="24"/>
                <w:szCs w:val="24"/>
                <w:lang w:bidi="hi-IN"/>
              </w:rPr>
              <w:t>5.1 Conclusion:</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_Toc63936204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44</w:t>
            </w:r>
            <w:r w:rsidR="00F1178B" w:rsidRPr="00F1178B">
              <w:rPr>
                <w:noProof/>
                <w:webHidden/>
                <w:sz w:val="24"/>
                <w:szCs w:val="24"/>
              </w:rPr>
              <w:fldChar w:fldCharType="end"/>
            </w:r>
          </w:hyperlink>
        </w:p>
        <w:p w14:paraId="47975E53" w14:textId="5582AF25" w:rsidR="00F1178B" w:rsidRPr="00F1178B" w:rsidRDefault="00B30DA7">
          <w:pPr>
            <w:pStyle w:val="TOC2"/>
            <w:tabs>
              <w:tab w:val="right" w:leader="dot" w:pos="9350"/>
            </w:tabs>
            <w:rPr>
              <w:rFonts w:asciiTheme="minorHAnsi" w:eastAsiaTheme="minorEastAsia" w:hAnsiTheme="minorHAnsi" w:cstheme="minorBidi"/>
              <w:noProof/>
              <w:sz w:val="24"/>
              <w:szCs w:val="24"/>
            </w:rPr>
          </w:pPr>
          <w:hyperlink w:anchor="_Toc63936205" w:history="1">
            <w:r w:rsidR="00F1178B" w:rsidRPr="00F1178B">
              <w:rPr>
                <w:rStyle w:val="Hyperlink"/>
                <w:rFonts w:asciiTheme="majorBidi" w:hAnsiTheme="majorBidi" w:cstheme="majorBidi"/>
                <w:b/>
                <w:bCs/>
                <w:noProof/>
                <w:sz w:val="24"/>
                <w:szCs w:val="24"/>
                <w:lang w:bidi="hi-IN"/>
              </w:rPr>
              <w:t>5.2 Future Work:</w:t>
            </w:r>
            <w:r w:rsidR="00F1178B" w:rsidRPr="00F1178B">
              <w:rPr>
                <w:noProof/>
                <w:webHidden/>
                <w:sz w:val="24"/>
                <w:szCs w:val="24"/>
              </w:rPr>
              <w:tab/>
            </w:r>
            <w:r w:rsidR="00F1178B" w:rsidRPr="00F1178B">
              <w:rPr>
                <w:noProof/>
                <w:webHidden/>
                <w:sz w:val="24"/>
                <w:szCs w:val="24"/>
              </w:rPr>
              <w:fldChar w:fldCharType="begin"/>
            </w:r>
            <w:r w:rsidR="00F1178B" w:rsidRPr="00F1178B">
              <w:rPr>
                <w:noProof/>
                <w:webHidden/>
                <w:sz w:val="24"/>
                <w:szCs w:val="24"/>
              </w:rPr>
              <w:instrText xml:space="preserve"> PAGEREF _Toc63936205 \h </w:instrText>
            </w:r>
            <w:r w:rsidR="00F1178B" w:rsidRPr="00F1178B">
              <w:rPr>
                <w:noProof/>
                <w:webHidden/>
                <w:sz w:val="24"/>
                <w:szCs w:val="24"/>
              </w:rPr>
            </w:r>
            <w:r w:rsidR="00F1178B" w:rsidRPr="00F1178B">
              <w:rPr>
                <w:noProof/>
                <w:webHidden/>
                <w:sz w:val="24"/>
                <w:szCs w:val="24"/>
              </w:rPr>
              <w:fldChar w:fldCharType="separate"/>
            </w:r>
            <w:r w:rsidR="00A63BFA">
              <w:rPr>
                <w:noProof/>
                <w:webHidden/>
                <w:sz w:val="24"/>
                <w:szCs w:val="24"/>
              </w:rPr>
              <w:t>44</w:t>
            </w:r>
            <w:r w:rsidR="00F1178B" w:rsidRPr="00F1178B">
              <w:rPr>
                <w:noProof/>
                <w:webHidden/>
                <w:sz w:val="24"/>
                <w:szCs w:val="24"/>
              </w:rPr>
              <w:fldChar w:fldCharType="end"/>
            </w:r>
          </w:hyperlink>
        </w:p>
        <w:p w14:paraId="150A6475" w14:textId="49005D32" w:rsidR="00F1178B" w:rsidRPr="00F1178B" w:rsidRDefault="00B30DA7">
          <w:pPr>
            <w:pStyle w:val="TOC1"/>
            <w:rPr>
              <w:rFonts w:asciiTheme="minorHAnsi" w:eastAsiaTheme="minorEastAsia" w:hAnsiTheme="minorHAnsi" w:cstheme="minorBidi"/>
              <w:sz w:val="24"/>
              <w:szCs w:val="24"/>
              <w:lang w:bidi="ar-SA"/>
            </w:rPr>
          </w:pPr>
          <w:hyperlink w:anchor="_Toc63936206" w:history="1">
            <w:r w:rsidR="00F1178B" w:rsidRPr="00F1178B">
              <w:rPr>
                <w:rStyle w:val="Hyperlink"/>
                <w:sz w:val="24"/>
                <w:szCs w:val="24"/>
              </w:rPr>
              <w:t>References</w:t>
            </w:r>
            <w:r w:rsidR="00F1178B" w:rsidRPr="00F1178B">
              <w:rPr>
                <w:webHidden/>
                <w:sz w:val="24"/>
                <w:szCs w:val="24"/>
              </w:rPr>
              <w:tab/>
            </w:r>
            <w:r w:rsidR="00F1178B" w:rsidRPr="00F1178B">
              <w:rPr>
                <w:webHidden/>
                <w:sz w:val="24"/>
                <w:szCs w:val="24"/>
              </w:rPr>
              <w:fldChar w:fldCharType="begin"/>
            </w:r>
            <w:r w:rsidR="00F1178B" w:rsidRPr="00F1178B">
              <w:rPr>
                <w:webHidden/>
                <w:sz w:val="24"/>
                <w:szCs w:val="24"/>
              </w:rPr>
              <w:instrText xml:space="preserve"> PAGEREF _Toc63936206 \h </w:instrText>
            </w:r>
            <w:r w:rsidR="00F1178B" w:rsidRPr="00F1178B">
              <w:rPr>
                <w:webHidden/>
                <w:sz w:val="24"/>
                <w:szCs w:val="24"/>
              </w:rPr>
            </w:r>
            <w:r w:rsidR="00F1178B" w:rsidRPr="00F1178B">
              <w:rPr>
                <w:webHidden/>
                <w:sz w:val="24"/>
                <w:szCs w:val="24"/>
              </w:rPr>
              <w:fldChar w:fldCharType="separate"/>
            </w:r>
            <w:r w:rsidR="00A63BFA">
              <w:rPr>
                <w:webHidden/>
                <w:sz w:val="24"/>
                <w:szCs w:val="24"/>
              </w:rPr>
              <w:t>45</w:t>
            </w:r>
            <w:r w:rsidR="00F1178B" w:rsidRPr="00F1178B">
              <w:rPr>
                <w:webHidden/>
                <w:sz w:val="24"/>
                <w:szCs w:val="24"/>
              </w:rPr>
              <w:fldChar w:fldCharType="end"/>
            </w:r>
          </w:hyperlink>
        </w:p>
        <w:p w14:paraId="6515107E" w14:textId="0B669580" w:rsidR="00ED047A" w:rsidRDefault="00ED047A">
          <w:r w:rsidRPr="00F1178B">
            <w:rPr>
              <w:b/>
              <w:bCs/>
              <w:noProof/>
            </w:rPr>
            <w:fldChar w:fldCharType="end"/>
          </w:r>
        </w:p>
      </w:sdtContent>
    </w:sdt>
    <w:p w14:paraId="5E0EE8D7" w14:textId="77777777" w:rsidR="00DF08A4" w:rsidRPr="004A7198" w:rsidRDefault="00DF08A4">
      <w:pPr>
        <w:spacing w:line="480" w:lineRule="auto"/>
        <w:rPr>
          <w:rFonts w:ascii="Times New Roman" w:hAnsi="Times New Roman" w:cs="Times New Roman"/>
          <w:lang w:eastAsia="en-US" w:bidi="ar-SA"/>
        </w:rPr>
      </w:pPr>
    </w:p>
    <w:p w14:paraId="7D075C7D" w14:textId="77777777" w:rsidR="00DF08A4" w:rsidRPr="00ED047A" w:rsidRDefault="00DF08A4" w:rsidP="00ED047A"/>
    <w:p w14:paraId="37172BBC" w14:textId="389E1F09" w:rsidR="00ED047A" w:rsidRDefault="00ED047A" w:rsidP="00ED047A">
      <w:bookmarkStart w:id="0" w:name="_Toc61343844"/>
      <w:bookmarkStart w:id="1" w:name="_Toc63676251"/>
      <w:bookmarkStart w:id="2" w:name="_Toc63676069"/>
      <w:bookmarkStart w:id="3" w:name="_Toc63675908"/>
      <w:bookmarkStart w:id="4" w:name="_Toc63675418"/>
      <w:bookmarkStart w:id="5" w:name="_Toc63642396"/>
      <w:bookmarkStart w:id="6" w:name="_Toc63641242"/>
      <w:bookmarkStart w:id="7" w:name="_Toc63709258"/>
      <w:bookmarkEnd w:id="0"/>
      <w:bookmarkEnd w:id="1"/>
      <w:bookmarkEnd w:id="2"/>
      <w:bookmarkEnd w:id="3"/>
      <w:bookmarkEnd w:id="4"/>
      <w:bookmarkEnd w:id="5"/>
      <w:bookmarkEnd w:id="6"/>
    </w:p>
    <w:p w14:paraId="25195BE3" w14:textId="1AB0C32E" w:rsidR="00ED047A" w:rsidRDefault="00ED047A" w:rsidP="00ED047A"/>
    <w:p w14:paraId="0A3C8C6A" w14:textId="2B0B169E" w:rsidR="00ED047A" w:rsidRDefault="00ED047A" w:rsidP="00ED047A"/>
    <w:p w14:paraId="636F7ECB" w14:textId="79168C5A" w:rsidR="00ED047A" w:rsidRDefault="00ED047A" w:rsidP="00ED047A"/>
    <w:p w14:paraId="711346C3" w14:textId="06B920CA" w:rsidR="00ED047A" w:rsidRDefault="00ED047A" w:rsidP="00ED047A"/>
    <w:p w14:paraId="072B8F46" w14:textId="309EFDF2" w:rsidR="00ED047A" w:rsidRDefault="00ED047A" w:rsidP="00ED047A"/>
    <w:p w14:paraId="5E80EF13" w14:textId="06D9254D" w:rsidR="00ED047A" w:rsidRDefault="00ED047A" w:rsidP="00ED047A"/>
    <w:p w14:paraId="5378A0A9" w14:textId="0DC1D68A" w:rsidR="00ED047A" w:rsidRDefault="00ED047A" w:rsidP="00ED047A"/>
    <w:p w14:paraId="605033B0" w14:textId="21E7B011" w:rsidR="00ED047A" w:rsidRDefault="00ED047A" w:rsidP="00ED047A"/>
    <w:p w14:paraId="505A37D1" w14:textId="77777777" w:rsidR="00ED047A" w:rsidRPr="00ED047A" w:rsidRDefault="00ED047A" w:rsidP="00ED047A"/>
    <w:p w14:paraId="7121B5D0" w14:textId="08E26EEE" w:rsidR="00DF08A4" w:rsidRDefault="00DF08A4">
      <w:pPr>
        <w:pStyle w:val="Heading1"/>
        <w:spacing w:line="480" w:lineRule="auto"/>
        <w:jc w:val="center"/>
        <w:rPr>
          <w:rFonts w:ascii="Times New Roman" w:hAnsi="Times New Roman" w:cs="Times New Roman"/>
          <w:bCs w:val="0"/>
          <w:sz w:val="32"/>
          <w:szCs w:val="32"/>
        </w:rPr>
      </w:pPr>
      <w:bookmarkStart w:id="8" w:name="_Toc63936158"/>
      <w:r w:rsidRPr="004A7198">
        <w:rPr>
          <w:rFonts w:ascii="Times New Roman" w:hAnsi="Times New Roman" w:cs="Times New Roman"/>
          <w:bCs w:val="0"/>
          <w:sz w:val="32"/>
          <w:szCs w:val="32"/>
        </w:rPr>
        <w:lastRenderedPageBreak/>
        <w:t>Declaration</w:t>
      </w:r>
      <w:bookmarkEnd w:id="7"/>
      <w:bookmarkEnd w:id="8"/>
    </w:p>
    <w:p w14:paraId="715AD900" w14:textId="77777777" w:rsidR="000C50AB" w:rsidRPr="000C50AB" w:rsidRDefault="000C50AB" w:rsidP="000C50AB"/>
    <w:p w14:paraId="2A311D81" w14:textId="3B6C0587" w:rsidR="00FB3A48" w:rsidRDefault="00B30DA7" w:rsidP="00995695">
      <w:pPr>
        <w:spacing w:line="480" w:lineRule="auto"/>
        <w:rPr>
          <w:rFonts w:ascii="Times New Roman" w:hAnsi="Times New Roman" w:cs="Times New Roman"/>
          <w:lang w:bidi="ar-SA"/>
        </w:rPr>
      </w:pPr>
      <w:r>
        <w:pict w14:anchorId="55DDDCCA">
          <v:rect id="_x0000_i1025" style="width:0;height:1.5pt" o:hralign="center" o:hrstd="t" o:hr="t" fillcolor="#a0a0a0" stroked="f"/>
        </w:pict>
      </w:r>
    </w:p>
    <w:p w14:paraId="11E4D7A3" w14:textId="40CBF2D8" w:rsidR="00995695" w:rsidRPr="00995695"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This is to declare that the graduation project entitled (</w:t>
      </w:r>
      <w:r>
        <w:rPr>
          <w:rFonts w:ascii="Times New Roman" w:hAnsi="Times New Roman" w:cs="Times New Roman"/>
          <w:lang w:bidi="ar-SA"/>
        </w:rPr>
        <w:t>Library Noise Detection</w:t>
      </w:r>
      <w:r w:rsidRPr="00995695">
        <w:rPr>
          <w:rFonts w:ascii="Times New Roman" w:hAnsi="Times New Roman" w:cs="Times New Roman"/>
          <w:lang w:bidi="ar-SA"/>
        </w:rPr>
        <w:t>) under the supervision of (</w:t>
      </w:r>
      <w:r w:rsidR="00904D35">
        <w:rPr>
          <w:rFonts w:ascii="Times New Roman" w:hAnsi="Times New Roman" w:cs="Times New Roman"/>
          <w:lang w:bidi="ar-SA"/>
        </w:rPr>
        <w:t>Dr. Sami</w:t>
      </w:r>
      <w:r>
        <w:rPr>
          <w:rFonts w:ascii="Times New Roman" w:hAnsi="Times New Roman" w:cs="Times New Roman"/>
          <w:lang w:bidi="ar-SA"/>
        </w:rPr>
        <w:t xml:space="preserve"> Awad</w:t>
      </w:r>
      <w:r w:rsidRPr="00995695">
        <w:rPr>
          <w:rFonts w:ascii="Times New Roman" w:hAnsi="Times New Roman" w:cs="Times New Roman"/>
          <w:lang w:bidi="ar-SA"/>
        </w:rPr>
        <w:t>) is our own work and does not contain any unacknowledged work or material previously published or written by another person, except where due reference is made in the text of the report</w:t>
      </w:r>
      <w:r w:rsidR="00912C95">
        <w:rPr>
          <w:rFonts w:ascii="Times New Roman" w:hAnsi="Times New Roman" w:cs="Times New Roman"/>
          <w:lang w:bidi="ar-SA"/>
        </w:rPr>
        <w:t>.</w:t>
      </w:r>
      <w:r w:rsidRPr="00995695">
        <w:rPr>
          <w:rFonts w:ascii="Times New Roman" w:hAnsi="Times New Roman" w:cs="Times New Roman"/>
          <w:lang w:bidi="ar-SA"/>
        </w:rPr>
        <w:t xml:space="preserve"> </w:t>
      </w:r>
    </w:p>
    <w:p w14:paraId="13314369" w14:textId="77777777" w:rsidR="00995695" w:rsidRPr="00995695" w:rsidRDefault="00995695" w:rsidP="00995695">
      <w:pPr>
        <w:spacing w:line="480" w:lineRule="auto"/>
        <w:rPr>
          <w:rFonts w:ascii="Times New Roman" w:hAnsi="Times New Roman" w:cs="Times New Roman"/>
          <w:lang w:bidi="ar-SA"/>
        </w:rPr>
      </w:pPr>
    </w:p>
    <w:p w14:paraId="63F3D9A6" w14:textId="77777777" w:rsidR="00995695" w:rsidRPr="00995695" w:rsidRDefault="00995695" w:rsidP="00995695">
      <w:pPr>
        <w:spacing w:line="480" w:lineRule="auto"/>
        <w:rPr>
          <w:rFonts w:ascii="Times New Roman" w:hAnsi="Times New Roman" w:cs="Times New Roman"/>
          <w:lang w:bidi="ar-SA"/>
        </w:rPr>
      </w:pPr>
    </w:p>
    <w:p w14:paraId="1CF1B296" w14:textId="77777777" w:rsidR="00995695" w:rsidRPr="00995695" w:rsidRDefault="00995695" w:rsidP="00995695">
      <w:pPr>
        <w:spacing w:line="480" w:lineRule="auto"/>
        <w:rPr>
          <w:rFonts w:ascii="Times New Roman" w:hAnsi="Times New Roman" w:cs="Times New Roman"/>
          <w:lang w:bidi="ar-SA"/>
        </w:rPr>
      </w:pPr>
    </w:p>
    <w:p w14:paraId="7F5CF2F0" w14:textId="6BD0DFBE" w:rsidR="00995695" w:rsidRPr="00995695"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 xml:space="preserve">Date: </w:t>
      </w:r>
      <w:r w:rsidR="00B17073">
        <w:rPr>
          <w:rFonts w:ascii="Times New Roman" w:hAnsi="Times New Roman" w:cs="Times New Roman"/>
          <w:lang w:bidi="ar-SA"/>
        </w:rPr>
        <w:t>July</w:t>
      </w:r>
      <w:r w:rsidR="00E4410E" w:rsidRPr="00E4410E">
        <w:rPr>
          <w:rFonts w:ascii="Times New Roman" w:hAnsi="Times New Roman" w:cs="Times New Roman"/>
          <w:lang w:bidi="ar-SA"/>
        </w:rPr>
        <w:t xml:space="preserve"> 2021</w:t>
      </w:r>
    </w:p>
    <w:p w14:paraId="2BE0E836" w14:textId="77777777" w:rsidR="00995695" w:rsidRPr="00995695" w:rsidRDefault="00995695" w:rsidP="00995695">
      <w:pPr>
        <w:spacing w:line="480" w:lineRule="auto"/>
        <w:rPr>
          <w:rFonts w:ascii="Times New Roman" w:hAnsi="Times New Roman" w:cs="Times New Roman"/>
          <w:lang w:bidi="ar-SA"/>
        </w:rPr>
      </w:pPr>
    </w:p>
    <w:p w14:paraId="6E391F61" w14:textId="77777777" w:rsidR="00995695" w:rsidRPr="00995695" w:rsidRDefault="00995695" w:rsidP="00995695">
      <w:pPr>
        <w:spacing w:line="480" w:lineRule="auto"/>
        <w:rPr>
          <w:rFonts w:ascii="Times New Roman" w:hAnsi="Times New Roman" w:cs="Times New Roman"/>
          <w:lang w:bidi="ar-SA"/>
        </w:rPr>
      </w:pPr>
    </w:p>
    <w:p w14:paraId="2075BC2F" w14:textId="77777777" w:rsidR="00995695" w:rsidRPr="00995695" w:rsidRDefault="00995695" w:rsidP="00995695">
      <w:pPr>
        <w:spacing w:line="480" w:lineRule="auto"/>
        <w:rPr>
          <w:rFonts w:ascii="Times New Roman" w:hAnsi="Times New Roman" w:cs="Times New Roman"/>
          <w:lang w:bidi="ar-SA"/>
        </w:rPr>
      </w:pPr>
    </w:p>
    <w:p w14:paraId="5FC118EF" w14:textId="77777777" w:rsidR="00995695" w:rsidRPr="00995695"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Graduation project’s students:</w:t>
      </w:r>
    </w:p>
    <w:p w14:paraId="0DE67C11" w14:textId="721E1C5B" w:rsidR="00995695" w:rsidRPr="00995695"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 xml:space="preserve">Name: </w:t>
      </w:r>
      <w:r w:rsidRPr="00995695">
        <w:rPr>
          <w:rFonts w:ascii="Times New Roman" w:hAnsi="Times New Roman" w:cs="Times New Roman"/>
          <w:lang w:bidi="ar-SA"/>
        </w:rPr>
        <w:tab/>
      </w:r>
      <w:r>
        <w:rPr>
          <w:rFonts w:ascii="Times New Roman" w:hAnsi="Times New Roman" w:cs="Times New Roman"/>
          <w:lang w:bidi="ar-SA"/>
        </w:rPr>
        <w:t>Yazan Jarrar</w:t>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t xml:space="preserve">Signature: </w:t>
      </w:r>
      <w:r>
        <w:rPr>
          <w:rFonts w:ascii="Times New Roman" w:hAnsi="Times New Roman" w:cs="Times New Roman"/>
          <w:lang w:bidi="ar-SA"/>
        </w:rPr>
        <w:t>Jarrar</w:t>
      </w:r>
    </w:p>
    <w:p w14:paraId="5E325996" w14:textId="299AE857" w:rsidR="00995695" w:rsidRPr="00995695"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 xml:space="preserve">Name: </w:t>
      </w:r>
      <w:r w:rsidRPr="00995695">
        <w:rPr>
          <w:rFonts w:ascii="Times New Roman" w:hAnsi="Times New Roman" w:cs="Times New Roman"/>
          <w:lang w:bidi="ar-SA"/>
        </w:rPr>
        <w:tab/>
      </w:r>
      <w:r>
        <w:rPr>
          <w:rFonts w:ascii="Times New Roman" w:hAnsi="Times New Roman" w:cs="Times New Roman"/>
          <w:lang w:bidi="ar-SA"/>
        </w:rPr>
        <w:t>Yazan Khalaf</w:t>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t xml:space="preserve">Signature: </w:t>
      </w:r>
      <w:r>
        <w:rPr>
          <w:rFonts w:ascii="Times New Roman" w:hAnsi="Times New Roman" w:cs="Times New Roman"/>
          <w:lang w:bidi="ar-SA"/>
        </w:rPr>
        <w:t>Khalaf</w:t>
      </w:r>
    </w:p>
    <w:p w14:paraId="3548D4F0" w14:textId="01D0D171" w:rsidR="00DF08A4" w:rsidRPr="004A7198" w:rsidRDefault="00995695" w:rsidP="00995695">
      <w:pPr>
        <w:spacing w:line="480" w:lineRule="auto"/>
        <w:rPr>
          <w:rFonts w:ascii="Times New Roman" w:hAnsi="Times New Roman" w:cs="Times New Roman"/>
          <w:lang w:bidi="ar-SA"/>
        </w:rPr>
      </w:pPr>
      <w:r w:rsidRPr="00995695">
        <w:rPr>
          <w:rFonts w:ascii="Times New Roman" w:hAnsi="Times New Roman" w:cs="Times New Roman"/>
          <w:lang w:bidi="ar-SA"/>
        </w:rPr>
        <w:t xml:space="preserve">Name: </w:t>
      </w:r>
      <w:r w:rsidRPr="00995695">
        <w:rPr>
          <w:rFonts w:ascii="Times New Roman" w:hAnsi="Times New Roman" w:cs="Times New Roman"/>
          <w:lang w:bidi="ar-SA"/>
        </w:rPr>
        <w:tab/>
      </w:r>
      <w:r>
        <w:rPr>
          <w:rFonts w:ascii="Times New Roman" w:hAnsi="Times New Roman" w:cs="Times New Roman"/>
          <w:lang w:bidi="ar-SA"/>
        </w:rPr>
        <w:t>Aysar Weshahi</w:t>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r>
      <w:r w:rsidRPr="00995695">
        <w:rPr>
          <w:rFonts w:ascii="Times New Roman" w:hAnsi="Times New Roman" w:cs="Times New Roman"/>
          <w:lang w:bidi="ar-SA"/>
        </w:rPr>
        <w:tab/>
        <w:t>Signature:</w:t>
      </w:r>
      <w:r>
        <w:rPr>
          <w:rFonts w:ascii="Times New Roman" w:hAnsi="Times New Roman" w:cs="Times New Roman"/>
          <w:lang w:bidi="ar-SA"/>
        </w:rPr>
        <w:t xml:space="preserve"> Weshahi</w:t>
      </w:r>
    </w:p>
    <w:p w14:paraId="461DD613" w14:textId="77777777" w:rsidR="00DF08A4" w:rsidRPr="004A7198" w:rsidRDefault="00DF08A4">
      <w:pPr>
        <w:spacing w:line="480" w:lineRule="auto"/>
        <w:rPr>
          <w:rFonts w:ascii="Times New Roman" w:hAnsi="Times New Roman" w:cs="Times New Roman"/>
          <w:lang w:bidi="ar-SA"/>
        </w:rPr>
      </w:pPr>
    </w:p>
    <w:p w14:paraId="01AA7D69" w14:textId="77777777" w:rsidR="00DF08A4" w:rsidRPr="004A7198" w:rsidRDefault="00DF08A4">
      <w:pPr>
        <w:spacing w:line="480" w:lineRule="auto"/>
        <w:rPr>
          <w:rFonts w:ascii="Times New Roman" w:hAnsi="Times New Roman" w:cs="Times New Roman"/>
          <w:lang w:bidi="ar-SA"/>
        </w:rPr>
      </w:pPr>
    </w:p>
    <w:p w14:paraId="0499C4D8" w14:textId="77777777" w:rsidR="00DF08A4" w:rsidRPr="004A7198" w:rsidRDefault="00DF08A4">
      <w:pPr>
        <w:spacing w:line="480" w:lineRule="auto"/>
        <w:rPr>
          <w:rFonts w:ascii="Times New Roman" w:hAnsi="Times New Roman" w:cs="Times New Roman"/>
          <w:lang w:bidi="ar-SA"/>
        </w:rPr>
      </w:pPr>
    </w:p>
    <w:p w14:paraId="1A213F95" w14:textId="77777777" w:rsidR="00DF08A4" w:rsidRPr="004A7198" w:rsidRDefault="00DF08A4">
      <w:pPr>
        <w:spacing w:line="480" w:lineRule="auto"/>
        <w:rPr>
          <w:rFonts w:ascii="Times New Roman" w:hAnsi="Times New Roman" w:cs="Times New Roman"/>
          <w:lang w:bidi="ar-SA"/>
        </w:rPr>
      </w:pPr>
    </w:p>
    <w:p w14:paraId="6E409345" w14:textId="77777777" w:rsidR="00DF08A4" w:rsidRPr="004A7198" w:rsidRDefault="00DF08A4">
      <w:pPr>
        <w:spacing w:line="480" w:lineRule="auto"/>
        <w:rPr>
          <w:rFonts w:ascii="Times New Roman" w:hAnsi="Times New Roman" w:cs="Times New Roman"/>
          <w:lang w:bidi="ar-SA"/>
        </w:rPr>
      </w:pPr>
    </w:p>
    <w:p w14:paraId="49724C6E" w14:textId="3BC27F01" w:rsidR="00DF08A4" w:rsidRDefault="00DF08A4">
      <w:pPr>
        <w:pStyle w:val="Heading1"/>
        <w:spacing w:line="480" w:lineRule="auto"/>
        <w:jc w:val="center"/>
        <w:rPr>
          <w:rFonts w:ascii="Times New Roman" w:hAnsi="Times New Roman" w:cs="Times New Roman"/>
          <w:bCs w:val="0"/>
          <w:sz w:val="32"/>
          <w:szCs w:val="32"/>
        </w:rPr>
      </w:pPr>
      <w:bookmarkStart w:id="9" w:name="_Toc61343845"/>
      <w:bookmarkStart w:id="10" w:name="_Toc63676252"/>
      <w:bookmarkStart w:id="11" w:name="_Toc63676070"/>
      <w:bookmarkStart w:id="12" w:name="_Toc63675909"/>
      <w:bookmarkStart w:id="13" w:name="_Toc63675419"/>
      <w:bookmarkStart w:id="14" w:name="_Toc63642397"/>
      <w:bookmarkStart w:id="15" w:name="_Toc63641243"/>
      <w:bookmarkStart w:id="16" w:name="_Toc63709259"/>
      <w:bookmarkStart w:id="17" w:name="_Toc63936159"/>
      <w:bookmarkEnd w:id="9"/>
      <w:bookmarkEnd w:id="10"/>
      <w:bookmarkEnd w:id="11"/>
      <w:bookmarkEnd w:id="12"/>
      <w:bookmarkEnd w:id="13"/>
      <w:bookmarkEnd w:id="14"/>
      <w:bookmarkEnd w:id="15"/>
      <w:r w:rsidRPr="004A7198">
        <w:rPr>
          <w:rFonts w:ascii="Times New Roman" w:hAnsi="Times New Roman" w:cs="Times New Roman"/>
          <w:bCs w:val="0"/>
          <w:sz w:val="32"/>
          <w:szCs w:val="32"/>
        </w:rPr>
        <w:lastRenderedPageBreak/>
        <w:t>Abstract</w:t>
      </w:r>
      <w:bookmarkEnd w:id="16"/>
      <w:bookmarkEnd w:id="17"/>
    </w:p>
    <w:p w14:paraId="59612C4D" w14:textId="6E348311" w:rsidR="00FB3A48" w:rsidRDefault="00B30DA7" w:rsidP="004B7EC2">
      <w:pPr>
        <w:spacing w:line="480" w:lineRule="auto"/>
        <w:rPr>
          <w:rFonts w:asciiTheme="majorBidi" w:hAnsiTheme="majorBidi" w:cstheme="majorBidi"/>
        </w:rPr>
      </w:pPr>
      <w:r>
        <w:pict w14:anchorId="7AAA315C">
          <v:rect id="_x0000_i1026" style="width:0;height:1.5pt" o:hralign="center" o:hrstd="t" o:hr="t" fillcolor="#a0a0a0" stroked="f"/>
        </w:pict>
      </w:r>
    </w:p>
    <w:p w14:paraId="40EAF41F" w14:textId="019201F1" w:rsidR="00DF08A4" w:rsidRPr="004A7198" w:rsidRDefault="00E15B44" w:rsidP="004B7EC2">
      <w:pPr>
        <w:spacing w:line="480" w:lineRule="auto"/>
        <w:rPr>
          <w:rFonts w:ascii="Times New Roman" w:hAnsi="Times New Roman" w:cs="Times New Roman"/>
          <w:lang w:bidi="ar-SA"/>
        </w:rPr>
      </w:pPr>
      <w:r>
        <w:rPr>
          <w:rFonts w:asciiTheme="majorBidi" w:hAnsiTheme="majorBidi" w:cstheme="majorBidi"/>
        </w:rPr>
        <w:t>I</w:t>
      </w:r>
      <w:r w:rsidRPr="004B7EC2">
        <w:rPr>
          <w:rFonts w:asciiTheme="majorBidi" w:hAnsiTheme="majorBidi" w:cstheme="majorBidi"/>
        </w:rPr>
        <w:t>t</w:t>
      </w:r>
      <w:r w:rsidR="004B7EC2" w:rsidRPr="004B7EC2">
        <w:rPr>
          <w:rFonts w:asciiTheme="majorBidi" w:hAnsiTheme="majorBidi" w:cstheme="majorBidi"/>
        </w:rPr>
        <w:t xml:space="preserve"> is common for students and citizens to visit public or private libraries.  The noise levels in libraries should be maintained as quiet (low) as possible.  </w:t>
      </w:r>
      <w:r w:rsidR="00D72E58" w:rsidRPr="004B7EC2">
        <w:rPr>
          <w:rFonts w:asciiTheme="majorBidi" w:hAnsiTheme="majorBidi" w:cstheme="majorBidi"/>
        </w:rPr>
        <w:t>Sometime a</w:t>
      </w:r>
      <w:r w:rsidR="004B7EC2" w:rsidRPr="004B7EC2">
        <w:rPr>
          <w:rFonts w:asciiTheme="majorBidi" w:hAnsiTheme="majorBidi" w:cstheme="majorBidi"/>
        </w:rPr>
        <w:t xml:space="preserve"> noisy crowd would visit the library which may trigger the librarian to warn them of the noise level.  </w:t>
      </w:r>
      <w:r w:rsidR="00D72E58" w:rsidRPr="004B7EC2">
        <w:rPr>
          <w:rFonts w:asciiTheme="majorBidi" w:hAnsiTheme="majorBidi" w:cstheme="majorBidi"/>
        </w:rPr>
        <w:t>Our system</w:t>
      </w:r>
      <w:r w:rsidR="004B7EC2" w:rsidRPr="004B7EC2">
        <w:rPr>
          <w:rFonts w:asciiTheme="majorBidi" w:hAnsiTheme="majorBidi" w:cstheme="majorBidi"/>
        </w:rPr>
        <w:t xml:space="preserve"> solves this problem for the librarians by installing sensor (detection) devices on tables that would indicate the level of noise of that table then </w:t>
      </w:r>
      <w:r w:rsidR="005945EF">
        <w:rPr>
          <w:rFonts w:asciiTheme="majorBidi" w:hAnsiTheme="majorBidi" w:cstheme="majorBidi"/>
        </w:rPr>
        <w:t xml:space="preserve">represent the loudness level via LEDs which are placed on the device and </w:t>
      </w:r>
      <w:r w:rsidR="004B7EC2" w:rsidRPr="004B7EC2">
        <w:rPr>
          <w:rFonts w:asciiTheme="majorBidi" w:hAnsiTheme="majorBidi" w:cstheme="majorBidi"/>
        </w:rPr>
        <w:t xml:space="preserve">warn the librarian by sending a notification via our mobile application.  The </w:t>
      </w:r>
      <w:r w:rsidR="005945EF">
        <w:rPr>
          <w:rFonts w:asciiTheme="majorBidi" w:hAnsiTheme="majorBidi" w:cstheme="majorBidi"/>
        </w:rPr>
        <w:t xml:space="preserve">application will run on mobile devices that use Android and IOS operating systems. The application will be programed using Flutter(dart) framework. </w:t>
      </w:r>
    </w:p>
    <w:p w14:paraId="10A43323" w14:textId="77777777" w:rsidR="00DF08A4" w:rsidRPr="004A7198" w:rsidRDefault="00DF08A4">
      <w:pPr>
        <w:spacing w:line="480" w:lineRule="auto"/>
        <w:rPr>
          <w:rFonts w:ascii="Times New Roman" w:hAnsi="Times New Roman" w:cs="Times New Roman"/>
          <w:lang w:bidi="ar-SA"/>
        </w:rPr>
      </w:pPr>
    </w:p>
    <w:p w14:paraId="064A9272" w14:textId="77777777" w:rsidR="00DF08A4" w:rsidRPr="004A7198" w:rsidRDefault="00DF08A4">
      <w:pPr>
        <w:spacing w:line="480" w:lineRule="auto"/>
        <w:rPr>
          <w:rFonts w:ascii="Times New Roman" w:hAnsi="Times New Roman" w:cs="Times New Roman"/>
          <w:lang w:bidi="ar-SA"/>
        </w:rPr>
      </w:pPr>
    </w:p>
    <w:p w14:paraId="75E0D2E3" w14:textId="77777777" w:rsidR="00DF08A4" w:rsidRPr="004A7198" w:rsidRDefault="00DF08A4">
      <w:pPr>
        <w:spacing w:line="480" w:lineRule="auto"/>
        <w:rPr>
          <w:rFonts w:ascii="Times New Roman" w:hAnsi="Times New Roman" w:cs="Times New Roman"/>
          <w:lang w:bidi="ar-SA"/>
        </w:rPr>
      </w:pPr>
    </w:p>
    <w:p w14:paraId="4D074680" w14:textId="77777777" w:rsidR="00DF08A4" w:rsidRPr="004A7198" w:rsidRDefault="00DF08A4">
      <w:pPr>
        <w:spacing w:line="480" w:lineRule="auto"/>
        <w:rPr>
          <w:rFonts w:ascii="Times New Roman" w:hAnsi="Times New Roman" w:cs="Times New Roman"/>
          <w:lang w:bidi="ar-SA"/>
        </w:rPr>
      </w:pPr>
    </w:p>
    <w:p w14:paraId="2B28760A" w14:textId="77777777" w:rsidR="00DF08A4" w:rsidRPr="004A7198" w:rsidRDefault="00DF08A4">
      <w:pPr>
        <w:spacing w:line="480" w:lineRule="auto"/>
        <w:rPr>
          <w:rFonts w:ascii="Times New Roman" w:hAnsi="Times New Roman" w:cs="Times New Roman"/>
          <w:lang w:bidi="ar-SA"/>
        </w:rPr>
      </w:pPr>
    </w:p>
    <w:p w14:paraId="4A4539CB" w14:textId="77777777" w:rsidR="00DF08A4" w:rsidRPr="004A7198" w:rsidRDefault="00DF08A4">
      <w:pPr>
        <w:spacing w:line="480" w:lineRule="auto"/>
        <w:rPr>
          <w:rFonts w:ascii="Times New Roman" w:hAnsi="Times New Roman" w:cs="Times New Roman"/>
          <w:lang w:bidi="ar-SA"/>
        </w:rPr>
      </w:pPr>
    </w:p>
    <w:p w14:paraId="5CC70A9E" w14:textId="77777777" w:rsidR="00DF08A4" w:rsidRPr="004A7198" w:rsidRDefault="00DF08A4">
      <w:pPr>
        <w:spacing w:line="480" w:lineRule="auto"/>
        <w:rPr>
          <w:rFonts w:ascii="Times New Roman" w:hAnsi="Times New Roman" w:cs="Times New Roman"/>
          <w:lang w:bidi="ar-SA"/>
        </w:rPr>
      </w:pPr>
    </w:p>
    <w:p w14:paraId="5AEF427D" w14:textId="77777777" w:rsidR="00DF08A4" w:rsidRPr="004A7198" w:rsidRDefault="00DF08A4">
      <w:pPr>
        <w:spacing w:line="480" w:lineRule="auto"/>
        <w:rPr>
          <w:rFonts w:ascii="Times New Roman" w:hAnsi="Times New Roman" w:cs="Times New Roman"/>
          <w:lang w:bidi="ar-SA"/>
        </w:rPr>
      </w:pPr>
    </w:p>
    <w:p w14:paraId="27D68F40" w14:textId="77777777" w:rsidR="00DF08A4" w:rsidRPr="004A7198" w:rsidRDefault="00DF08A4">
      <w:pPr>
        <w:spacing w:line="480" w:lineRule="auto"/>
        <w:rPr>
          <w:rFonts w:ascii="Times New Roman" w:hAnsi="Times New Roman" w:cs="Times New Roman"/>
          <w:lang w:bidi="ar-SA"/>
        </w:rPr>
      </w:pPr>
    </w:p>
    <w:p w14:paraId="6D425BEB" w14:textId="77777777" w:rsidR="00DF08A4" w:rsidRPr="004A7198" w:rsidRDefault="00DF08A4">
      <w:pPr>
        <w:spacing w:line="480" w:lineRule="auto"/>
        <w:rPr>
          <w:rFonts w:ascii="Times New Roman" w:hAnsi="Times New Roman" w:cs="Times New Roman"/>
          <w:lang w:bidi="ar-SA"/>
        </w:rPr>
      </w:pPr>
    </w:p>
    <w:p w14:paraId="25CD4620" w14:textId="77777777" w:rsidR="00DF08A4" w:rsidRPr="004A7198" w:rsidRDefault="00DF08A4">
      <w:pPr>
        <w:spacing w:line="480" w:lineRule="auto"/>
        <w:rPr>
          <w:rFonts w:ascii="Times New Roman" w:hAnsi="Times New Roman" w:cs="Times New Roman"/>
          <w:lang w:bidi="ar-SA"/>
        </w:rPr>
      </w:pPr>
    </w:p>
    <w:p w14:paraId="4F0807ED" w14:textId="77777777" w:rsidR="00DF08A4" w:rsidRPr="004A7198" w:rsidRDefault="00DF08A4">
      <w:pPr>
        <w:spacing w:line="480" w:lineRule="auto"/>
        <w:rPr>
          <w:rFonts w:ascii="Times New Roman" w:hAnsi="Times New Roman" w:cs="Times New Roman"/>
          <w:lang w:bidi="ar-SA"/>
        </w:rPr>
      </w:pPr>
    </w:p>
    <w:p w14:paraId="3B5F9C07" w14:textId="77777777" w:rsidR="00DF08A4" w:rsidRPr="004A7198" w:rsidRDefault="00DF08A4">
      <w:pPr>
        <w:spacing w:line="480" w:lineRule="auto"/>
        <w:rPr>
          <w:rFonts w:ascii="Times New Roman" w:hAnsi="Times New Roman" w:cs="Times New Roman"/>
          <w:lang w:bidi="ar-SA"/>
        </w:rPr>
      </w:pPr>
    </w:p>
    <w:p w14:paraId="3F64B8D9" w14:textId="0A8FDACD" w:rsidR="00DF08A4" w:rsidRPr="004A7198" w:rsidRDefault="00DF08A4">
      <w:pPr>
        <w:pStyle w:val="Heading1"/>
        <w:spacing w:line="480" w:lineRule="auto"/>
        <w:jc w:val="center"/>
        <w:rPr>
          <w:rFonts w:cs="Times New Roman"/>
          <w:bCs w:val="0"/>
          <w:szCs w:val="24"/>
        </w:rPr>
      </w:pPr>
      <w:bookmarkStart w:id="18" w:name="_Toc63641244"/>
      <w:bookmarkStart w:id="19" w:name="_Toc63676253"/>
      <w:bookmarkStart w:id="20" w:name="_Toc63676071"/>
      <w:bookmarkStart w:id="21" w:name="_Toc63675910"/>
      <w:bookmarkStart w:id="22" w:name="_Toc63675420"/>
      <w:bookmarkStart w:id="23" w:name="_Toc63642398"/>
      <w:bookmarkStart w:id="24" w:name="_Toc63709260"/>
      <w:bookmarkStart w:id="25" w:name="_Toc63936160"/>
      <w:bookmarkEnd w:id="18"/>
      <w:bookmarkEnd w:id="19"/>
      <w:bookmarkEnd w:id="20"/>
      <w:bookmarkEnd w:id="21"/>
      <w:bookmarkEnd w:id="22"/>
      <w:bookmarkEnd w:id="23"/>
      <w:r w:rsidRPr="004A7198">
        <w:rPr>
          <w:rFonts w:ascii="Times New Roman" w:hAnsi="Times New Roman" w:cs="Times New Roman"/>
          <w:bCs w:val="0"/>
          <w:sz w:val="32"/>
          <w:szCs w:val="32"/>
        </w:rPr>
        <w:lastRenderedPageBreak/>
        <w:t>List of Table</w:t>
      </w:r>
      <w:bookmarkEnd w:id="24"/>
      <w:r w:rsidR="00B02478">
        <w:rPr>
          <w:rFonts w:ascii="Times New Roman" w:hAnsi="Times New Roman" w:cs="Times New Roman"/>
          <w:bCs w:val="0"/>
          <w:sz w:val="32"/>
          <w:szCs w:val="32"/>
        </w:rPr>
        <w:t>s</w:t>
      </w:r>
      <w:bookmarkEnd w:id="25"/>
    </w:p>
    <w:p w14:paraId="16142032" w14:textId="77777777" w:rsidR="00DF08A4" w:rsidRPr="004A7198" w:rsidRDefault="00DF08A4">
      <w:pPr>
        <w:pStyle w:val="TableofFigures"/>
        <w:tabs>
          <w:tab w:val="right" w:leader="dot" w:pos="9350"/>
        </w:tabs>
        <w:spacing w:line="480" w:lineRule="auto"/>
        <w:rPr>
          <w:rFonts w:cs="Times New Roman"/>
          <w:szCs w:val="24"/>
        </w:rPr>
      </w:pPr>
      <w:r w:rsidRPr="004A7198">
        <w:rPr>
          <w:rFonts w:cs="Times New Roman"/>
          <w:szCs w:val="24"/>
        </w:rPr>
        <w:fldChar w:fldCharType="begin"/>
      </w:r>
      <w:r w:rsidRPr="004A7198">
        <w:rPr>
          <w:rFonts w:cs="Times New Roman"/>
          <w:szCs w:val="24"/>
        </w:rPr>
        <w:instrText xml:space="preserve"> TOC \c "Table" </w:instrText>
      </w:r>
      <w:r w:rsidRPr="004A7198">
        <w:rPr>
          <w:rFonts w:cs="Times New Roman"/>
          <w:szCs w:val="24"/>
        </w:rPr>
        <w:fldChar w:fldCharType="separate"/>
      </w:r>
      <w:hyperlink w:anchor="_Toc63642848" w:history="1">
        <w:r w:rsidRPr="004A7198">
          <w:rPr>
            <w:rFonts w:ascii="Times New Roman" w:cs="Times New Roman"/>
            <w:sz w:val="24"/>
            <w:szCs w:val="24"/>
            <w:lang w:eastAsia="en-US"/>
          </w:rPr>
          <w:t>Table 1</w:t>
        </w:r>
        <w:r w:rsidRPr="004A7198">
          <w:rPr>
            <w:rFonts w:ascii="Times New Roman" w:cs="Times New Roman"/>
            <w:sz w:val="24"/>
            <w:szCs w:val="24"/>
          </w:rPr>
          <w:t>:</w:t>
        </w:r>
        <w:r w:rsidRPr="004A7198">
          <w:rPr>
            <w:rFonts w:ascii="Times New Roman" w:cs="Times New Roman"/>
            <w:sz w:val="24"/>
            <w:szCs w:val="24"/>
            <w:lang w:eastAsia="en-US"/>
          </w:rPr>
          <w:t>Compare devices</w:t>
        </w:r>
        <w:r w:rsidRPr="004A7198">
          <w:rPr>
            <w:rFonts w:ascii="Times New Roman" w:cs="Times New Roman"/>
            <w:sz w:val="24"/>
            <w:szCs w:val="24"/>
            <w:lang w:eastAsia="en-US"/>
          </w:rPr>
          <w:tab/>
          <w:t>16</w:t>
        </w:r>
      </w:hyperlink>
    </w:p>
    <w:p w14:paraId="1D23DCF5" w14:textId="77777777" w:rsidR="00DF08A4" w:rsidRPr="004A7198" w:rsidRDefault="00B30DA7">
      <w:pPr>
        <w:pStyle w:val="TableofFigures"/>
        <w:tabs>
          <w:tab w:val="right" w:leader="dot" w:pos="9350"/>
        </w:tabs>
        <w:spacing w:line="480" w:lineRule="auto"/>
        <w:rPr>
          <w:rFonts w:cs="Times New Roman"/>
          <w:szCs w:val="24"/>
        </w:rPr>
      </w:pPr>
      <w:hyperlink w:anchor="_Toc63642849" w:history="1">
        <w:r w:rsidR="00DF08A4" w:rsidRPr="004A7198">
          <w:rPr>
            <w:rFonts w:ascii="Times New Roman" w:cs="Times New Roman"/>
            <w:sz w:val="24"/>
            <w:szCs w:val="24"/>
            <w:lang w:eastAsia="en-US"/>
          </w:rPr>
          <w:t>Table 2</w:t>
        </w:r>
        <w:r w:rsidR="00DF08A4" w:rsidRPr="004A7198">
          <w:rPr>
            <w:rFonts w:ascii="Times New Roman" w:cs="Times New Roman"/>
            <w:sz w:val="24"/>
            <w:szCs w:val="24"/>
          </w:rPr>
          <w:t xml:space="preserve">:  </w:t>
        </w:r>
        <w:r w:rsidR="00DF08A4" w:rsidRPr="004A7198">
          <w:rPr>
            <w:rFonts w:ascii="Times New Roman" w:cs="Times New Roman"/>
            <w:sz w:val="24"/>
            <w:szCs w:val="24"/>
            <w:lang w:eastAsia="en-US"/>
          </w:rPr>
          <w:t>Use Case Description</w:t>
        </w:r>
        <w:r w:rsidR="00DF08A4" w:rsidRPr="004A7198">
          <w:rPr>
            <w:rFonts w:ascii="Times New Roman" w:cs="Times New Roman"/>
            <w:sz w:val="24"/>
            <w:szCs w:val="24"/>
            <w:lang w:eastAsia="en-US"/>
          </w:rPr>
          <w:tab/>
          <w:t>25</w:t>
        </w:r>
      </w:hyperlink>
      <w:r w:rsidR="00DF08A4" w:rsidRPr="004A7198">
        <w:rPr>
          <w:rFonts w:cs="Times New Roman"/>
          <w:szCs w:val="24"/>
        </w:rPr>
        <w:fldChar w:fldCharType="end"/>
      </w:r>
    </w:p>
    <w:p w14:paraId="03E05EBA" w14:textId="77777777" w:rsidR="00DF08A4" w:rsidRPr="004A7198" w:rsidRDefault="00DF08A4">
      <w:pPr>
        <w:spacing w:before="200" w:after="280" w:line="480" w:lineRule="auto"/>
        <w:ind w:right="936" w:firstLine="720"/>
        <w:rPr>
          <w:rFonts w:ascii="Times New Roman" w:hAnsi="Times New Roman" w:cs="Times New Roman"/>
          <w:color w:val="000000"/>
          <w:lang w:bidi="ar-SA"/>
        </w:rPr>
      </w:pPr>
    </w:p>
    <w:p w14:paraId="519EB021" w14:textId="77777777" w:rsidR="00DF08A4" w:rsidRPr="004A7198" w:rsidRDefault="00DF08A4">
      <w:pPr>
        <w:spacing w:before="200" w:after="280" w:line="480" w:lineRule="auto"/>
        <w:ind w:right="936" w:firstLine="720"/>
        <w:rPr>
          <w:rFonts w:ascii="Times New Roman" w:hAnsi="Times New Roman" w:cs="Times New Roman"/>
          <w:b/>
          <w:bCs/>
          <w:color w:val="000000"/>
          <w:lang w:bidi="ar-SA"/>
        </w:rPr>
      </w:pPr>
    </w:p>
    <w:p w14:paraId="4FD7C26C" w14:textId="77777777" w:rsidR="00DF08A4" w:rsidRPr="004A7198" w:rsidRDefault="00DF08A4">
      <w:pPr>
        <w:spacing w:before="200" w:after="280" w:line="480" w:lineRule="auto"/>
        <w:ind w:right="936" w:firstLine="720"/>
        <w:rPr>
          <w:rFonts w:ascii="Times New Roman" w:hAnsi="Times New Roman" w:cs="Times New Roman"/>
          <w:b/>
          <w:bCs/>
          <w:color w:val="000000"/>
          <w:lang w:bidi="ar-SA"/>
        </w:rPr>
      </w:pPr>
    </w:p>
    <w:p w14:paraId="234A7A4F" w14:textId="77777777" w:rsidR="00DF08A4" w:rsidRPr="004A7198" w:rsidRDefault="00DF08A4">
      <w:pPr>
        <w:spacing w:before="200" w:after="280" w:line="480" w:lineRule="auto"/>
        <w:ind w:right="936" w:firstLine="720"/>
        <w:rPr>
          <w:rFonts w:ascii="Times New Roman" w:hAnsi="Times New Roman" w:cs="Times New Roman"/>
          <w:b/>
          <w:bCs/>
          <w:color w:val="000000"/>
          <w:lang w:bidi="ar-SA"/>
        </w:rPr>
      </w:pPr>
    </w:p>
    <w:p w14:paraId="7B42F0B4" w14:textId="77777777" w:rsidR="00DF08A4" w:rsidRPr="004A7198" w:rsidRDefault="00DF08A4">
      <w:pPr>
        <w:spacing w:before="200" w:after="280" w:line="480" w:lineRule="auto"/>
        <w:ind w:right="936"/>
        <w:rPr>
          <w:rFonts w:ascii="Times New Roman" w:hAnsi="Times New Roman" w:cs="Times New Roman"/>
          <w:sz w:val="32"/>
          <w:szCs w:val="32"/>
        </w:rPr>
      </w:pPr>
    </w:p>
    <w:p w14:paraId="52191895" w14:textId="77777777" w:rsidR="00DF08A4" w:rsidRPr="004A7198" w:rsidRDefault="00DF08A4">
      <w:pPr>
        <w:spacing w:before="200" w:after="280" w:line="480" w:lineRule="auto"/>
        <w:ind w:right="936"/>
        <w:rPr>
          <w:rFonts w:ascii="Times New Roman" w:hAnsi="Times New Roman" w:cs="Times New Roman"/>
          <w:sz w:val="32"/>
          <w:szCs w:val="32"/>
        </w:rPr>
      </w:pPr>
    </w:p>
    <w:p w14:paraId="27D0FB40" w14:textId="77777777" w:rsidR="00DF08A4" w:rsidRPr="004A7198" w:rsidRDefault="00DF08A4">
      <w:pPr>
        <w:spacing w:before="200" w:after="280" w:line="480" w:lineRule="auto"/>
        <w:ind w:right="936"/>
        <w:rPr>
          <w:rFonts w:ascii="Times New Roman" w:hAnsi="Times New Roman" w:cs="Times New Roman"/>
          <w:sz w:val="32"/>
          <w:szCs w:val="32"/>
        </w:rPr>
      </w:pPr>
    </w:p>
    <w:p w14:paraId="1743880A" w14:textId="77777777" w:rsidR="00DF08A4" w:rsidRPr="004A7198" w:rsidRDefault="00DF08A4">
      <w:pPr>
        <w:spacing w:before="200" w:after="280" w:line="480" w:lineRule="auto"/>
        <w:ind w:right="936"/>
        <w:rPr>
          <w:rFonts w:ascii="Times New Roman" w:hAnsi="Times New Roman" w:cs="Times New Roman"/>
          <w:sz w:val="32"/>
          <w:szCs w:val="32"/>
        </w:rPr>
      </w:pPr>
    </w:p>
    <w:p w14:paraId="14C6AD8B" w14:textId="77777777" w:rsidR="00DF08A4" w:rsidRPr="004A7198" w:rsidRDefault="00DF08A4">
      <w:pPr>
        <w:spacing w:before="200" w:after="280" w:line="480" w:lineRule="auto"/>
        <w:ind w:right="936"/>
        <w:rPr>
          <w:rFonts w:ascii="Times New Roman" w:hAnsi="Times New Roman" w:cs="Times New Roman"/>
          <w:sz w:val="32"/>
          <w:szCs w:val="32"/>
        </w:rPr>
      </w:pPr>
    </w:p>
    <w:p w14:paraId="24FC7308" w14:textId="77777777" w:rsidR="00DF08A4" w:rsidRPr="004A7198" w:rsidRDefault="00DF08A4">
      <w:pPr>
        <w:spacing w:before="200" w:after="280" w:line="480" w:lineRule="auto"/>
        <w:ind w:right="936"/>
        <w:rPr>
          <w:rFonts w:ascii="Times New Roman" w:hAnsi="Times New Roman" w:cs="Times New Roman"/>
          <w:sz w:val="32"/>
          <w:szCs w:val="32"/>
        </w:rPr>
      </w:pPr>
    </w:p>
    <w:p w14:paraId="4D076270" w14:textId="4ABFAFBA" w:rsidR="00ED047A" w:rsidRDefault="00ED047A">
      <w:pPr>
        <w:spacing w:before="200" w:after="280" w:line="480" w:lineRule="auto"/>
        <w:ind w:right="936"/>
        <w:rPr>
          <w:rFonts w:ascii="Times New Roman" w:hAnsi="Times New Roman" w:cs="Times New Roman"/>
          <w:sz w:val="32"/>
          <w:szCs w:val="32"/>
        </w:rPr>
      </w:pPr>
    </w:p>
    <w:p w14:paraId="36C55567" w14:textId="2071045E" w:rsidR="00C82A8F" w:rsidRPr="00C82A8F" w:rsidRDefault="00C82A8F" w:rsidP="00C82A8F">
      <w:pPr>
        <w:pStyle w:val="Heading1"/>
        <w:jc w:val="center"/>
        <w:rPr>
          <w:rFonts w:asciiTheme="majorBidi" w:hAnsiTheme="majorBidi" w:cstheme="majorBidi"/>
          <w:sz w:val="32"/>
          <w:szCs w:val="32"/>
        </w:rPr>
      </w:pPr>
      <w:bookmarkStart w:id="26" w:name="_Toc63936161"/>
      <w:r w:rsidRPr="00C82A8F">
        <w:rPr>
          <w:rFonts w:asciiTheme="majorBidi" w:hAnsiTheme="majorBidi" w:cstheme="majorBidi"/>
          <w:sz w:val="32"/>
          <w:szCs w:val="32"/>
        </w:rPr>
        <w:lastRenderedPageBreak/>
        <w:t>List of Figures</w:t>
      </w:r>
      <w:bookmarkEnd w:id="26"/>
    </w:p>
    <w:bookmarkStart w:id="27" w:name="_Toc63641245"/>
    <w:bookmarkStart w:id="28" w:name="_Toc63676254"/>
    <w:bookmarkStart w:id="29" w:name="_Toc63676072"/>
    <w:bookmarkStart w:id="30" w:name="_Toc63675911"/>
    <w:bookmarkStart w:id="31" w:name="_Toc63675421"/>
    <w:bookmarkStart w:id="32" w:name="_Toc63642399"/>
    <w:bookmarkEnd w:id="27"/>
    <w:bookmarkEnd w:id="28"/>
    <w:bookmarkEnd w:id="29"/>
    <w:bookmarkEnd w:id="30"/>
    <w:bookmarkEnd w:id="31"/>
    <w:bookmarkEnd w:id="32"/>
    <w:p w14:paraId="29A2CF20" w14:textId="27388A30" w:rsidR="00A63BFA" w:rsidRPr="00A63BFA" w:rsidRDefault="00D854C0"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r w:rsidRPr="00A63BFA">
        <w:rPr>
          <w:rFonts w:asciiTheme="majorBidi" w:hAnsiTheme="majorBidi" w:cstheme="majorBidi"/>
          <w:color w:val="000000"/>
          <w:sz w:val="24"/>
          <w:szCs w:val="24"/>
          <w:lang w:bidi="ar-SA"/>
        </w:rPr>
        <w:fldChar w:fldCharType="begin"/>
      </w:r>
      <w:r w:rsidRPr="00A63BFA">
        <w:rPr>
          <w:rFonts w:asciiTheme="majorBidi" w:hAnsiTheme="majorBidi" w:cstheme="majorBidi"/>
          <w:color w:val="000000"/>
          <w:sz w:val="24"/>
          <w:szCs w:val="24"/>
          <w:lang w:bidi="ar-SA"/>
        </w:rPr>
        <w:instrText xml:space="preserve"> TOC \h \z \c "Figure" </w:instrText>
      </w:r>
      <w:r w:rsidRPr="00A63BFA">
        <w:rPr>
          <w:rFonts w:asciiTheme="majorBidi" w:hAnsiTheme="majorBidi" w:cstheme="majorBidi"/>
          <w:color w:val="000000"/>
          <w:sz w:val="24"/>
          <w:szCs w:val="24"/>
          <w:lang w:bidi="ar-SA"/>
        </w:rPr>
        <w:fldChar w:fldCharType="separate"/>
      </w:r>
      <w:hyperlink w:anchor="_Toc76199688"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w:t>
        </w:r>
        <w:r w:rsidR="00A63BFA" w:rsidRPr="00A63BFA">
          <w:rPr>
            <w:rStyle w:val="Hyperlink"/>
            <w:rFonts w:asciiTheme="majorBidi" w:hAnsiTheme="majorBidi" w:cstheme="majorBidi"/>
            <w:noProof/>
            <w:sz w:val="24"/>
            <w:szCs w:val="24"/>
          </w:rPr>
          <w:t>:pro-1a</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_Toc76199688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13</w:t>
        </w:r>
        <w:r w:rsidR="00A63BFA" w:rsidRPr="00A63BFA">
          <w:rPr>
            <w:rFonts w:asciiTheme="majorBidi" w:hAnsiTheme="majorBidi" w:cstheme="majorBidi"/>
            <w:noProof/>
            <w:webHidden/>
            <w:sz w:val="24"/>
            <w:szCs w:val="24"/>
          </w:rPr>
          <w:fldChar w:fldCharType="end"/>
        </w:r>
      </w:hyperlink>
    </w:p>
    <w:p w14:paraId="65F0BD7D" w14:textId="13039C2E"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89"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w:t>
        </w:r>
        <w:r w:rsidR="00A63BFA" w:rsidRPr="00A63BFA">
          <w:rPr>
            <w:rStyle w:val="Hyperlink"/>
            <w:rFonts w:asciiTheme="majorBidi" w:hAnsiTheme="majorBidi" w:cstheme="majorBidi"/>
            <w:noProof/>
            <w:sz w:val="24"/>
            <w:szCs w:val="24"/>
          </w:rPr>
          <w:t>: pro-1b</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_Toc76199689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13</w:t>
        </w:r>
        <w:r w:rsidR="00A63BFA" w:rsidRPr="00A63BFA">
          <w:rPr>
            <w:rFonts w:asciiTheme="majorBidi" w:hAnsiTheme="majorBidi" w:cstheme="majorBidi"/>
            <w:noProof/>
            <w:webHidden/>
            <w:sz w:val="24"/>
            <w:szCs w:val="24"/>
          </w:rPr>
          <w:fldChar w:fldCharType="end"/>
        </w:r>
      </w:hyperlink>
    </w:p>
    <w:p w14:paraId="5FA24D75" w14:textId="37DDCC53"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r:id="rId9" w:anchor="_Toc76199690"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3</w:t>
        </w:r>
        <w:r w:rsidR="00A63BFA" w:rsidRPr="00A63BFA">
          <w:rPr>
            <w:rStyle w:val="Hyperlink"/>
            <w:rFonts w:asciiTheme="majorBidi" w:hAnsiTheme="majorBidi" w:cstheme="majorBidi"/>
            <w:noProof/>
            <w:sz w:val="24"/>
            <w:szCs w:val="24"/>
          </w:rPr>
          <w:t>: pro-2</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_Toc76199690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15</w:t>
        </w:r>
        <w:r w:rsidR="00A63BFA" w:rsidRPr="00A63BFA">
          <w:rPr>
            <w:rFonts w:asciiTheme="majorBidi" w:hAnsiTheme="majorBidi" w:cstheme="majorBidi"/>
            <w:noProof/>
            <w:webHidden/>
            <w:sz w:val="24"/>
            <w:szCs w:val="24"/>
          </w:rPr>
          <w:fldChar w:fldCharType="end"/>
        </w:r>
      </w:hyperlink>
    </w:p>
    <w:p w14:paraId="708274AB" w14:textId="77AD1ECC"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1"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4</w:t>
        </w:r>
        <w:r w:rsidR="00A63BFA" w:rsidRPr="00A63BFA">
          <w:rPr>
            <w:rStyle w:val="Hyperlink"/>
            <w:rFonts w:asciiTheme="majorBidi" w:hAnsiTheme="majorBidi" w:cstheme="majorBidi"/>
            <w:noProof/>
            <w:sz w:val="24"/>
            <w:szCs w:val="24"/>
          </w:rPr>
          <w:t>:pro-3</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_Toc76199691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16</w:t>
        </w:r>
        <w:r w:rsidR="00A63BFA" w:rsidRPr="00A63BFA">
          <w:rPr>
            <w:rFonts w:asciiTheme="majorBidi" w:hAnsiTheme="majorBidi" w:cstheme="majorBidi"/>
            <w:noProof/>
            <w:webHidden/>
            <w:sz w:val="24"/>
            <w:szCs w:val="24"/>
          </w:rPr>
          <w:fldChar w:fldCharType="end"/>
        </w:r>
      </w:hyperlink>
    </w:p>
    <w:p w14:paraId="57C2A4ED" w14:textId="4CF258FB"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2"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5</w:t>
        </w:r>
        <w:r w:rsidR="00A63BFA" w:rsidRPr="00A63BFA">
          <w:rPr>
            <w:rStyle w:val="Hyperlink"/>
            <w:rFonts w:asciiTheme="majorBidi" w:hAnsiTheme="majorBidi" w:cstheme="majorBidi"/>
            <w:noProof/>
            <w:sz w:val="24"/>
            <w:szCs w:val="24"/>
          </w:rPr>
          <w:t>:Noise Detection System Diagram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_Toc76199692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22</w:t>
        </w:r>
        <w:r w:rsidR="00A63BFA" w:rsidRPr="00A63BFA">
          <w:rPr>
            <w:rFonts w:asciiTheme="majorBidi" w:hAnsiTheme="majorBidi" w:cstheme="majorBidi"/>
            <w:noProof/>
            <w:webHidden/>
            <w:sz w:val="24"/>
            <w:szCs w:val="24"/>
          </w:rPr>
          <w:fldChar w:fldCharType="end"/>
        </w:r>
      </w:hyperlink>
    </w:p>
    <w:p w14:paraId="613E0C03" w14:textId="0AA91C8F"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3"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6</w:t>
        </w:r>
        <w:r w:rsidR="00A63BFA" w:rsidRPr="00A63BFA">
          <w:rPr>
            <w:rStyle w:val="Hyperlink"/>
            <w:rFonts w:asciiTheme="majorBidi" w:hAnsiTheme="majorBidi" w:cstheme="majorBidi"/>
            <w:noProof/>
            <w:sz w:val="24"/>
            <w:szCs w:val="24"/>
          </w:rPr>
          <w:t>: Use Case Diagram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_Toc76199693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23</w:t>
        </w:r>
        <w:r w:rsidR="00A63BFA" w:rsidRPr="00A63BFA">
          <w:rPr>
            <w:rFonts w:asciiTheme="majorBidi" w:hAnsiTheme="majorBidi" w:cstheme="majorBidi"/>
            <w:noProof/>
            <w:webHidden/>
            <w:sz w:val="24"/>
            <w:szCs w:val="24"/>
          </w:rPr>
          <w:fldChar w:fldCharType="end"/>
        </w:r>
      </w:hyperlink>
    </w:p>
    <w:p w14:paraId="245FA8DB" w14:textId="42B44306"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4"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7</w:t>
        </w:r>
        <w:r w:rsidR="00A63BFA" w:rsidRPr="00A63BFA">
          <w:rPr>
            <w:rStyle w:val="Hyperlink"/>
            <w:rFonts w:asciiTheme="majorBidi" w:hAnsiTheme="majorBidi" w:cstheme="majorBidi"/>
            <w:noProof/>
            <w:sz w:val="24"/>
            <w:szCs w:val="24"/>
          </w:rPr>
          <w:t>: case 1 (visitor)</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_Toc76199694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24</w:t>
        </w:r>
        <w:r w:rsidR="00A63BFA" w:rsidRPr="00A63BFA">
          <w:rPr>
            <w:rFonts w:asciiTheme="majorBidi" w:hAnsiTheme="majorBidi" w:cstheme="majorBidi"/>
            <w:noProof/>
            <w:webHidden/>
            <w:sz w:val="24"/>
            <w:szCs w:val="24"/>
          </w:rPr>
          <w:fldChar w:fldCharType="end"/>
        </w:r>
      </w:hyperlink>
    </w:p>
    <w:p w14:paraId="04DDA444" w14:textId="24EC205A"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5"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8</w:t>
        </w:r>
        <w:r w:rsidR="00A63BFA" w:rsidRPr="00A63BFA">
          <w:rPr>
            <w:rStyle w:val="Hyperlink"/>
            <w:rFonts w:asciiTheme="majorBidi" w:hAnsiTheme="majorBidi" w:cstheme="majorBidi"/>
            <w:noProof/>
            <w:sz w:val="24"/>
            <w:szCs w:val="24"/>
          </w:rPr>
          <w:t>: case 2 (Librarian)</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_Toc76199695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25</w:t>
        </w:r>
        <w:r w:rsidR="00A63BFA" w:rsidRPr="00A63BFA">
          <w:rPr>
            <w:rFonts w:asciiTheme="majorBidi" w:hAnsiTheme="majorBidi" w:cstheme="majorBidi"/>
            <w:noProof/>
            <w:webHidden/>
            <w:sz w:val="24"/>
            <w:szCs w:val="24"/>
          </w:rPr>
          <w:fldChar w:fldCharType="end"/>
        </w:r>
      </w:hyperlink>
    </w:p>
    <w:p w14:paraId="45F37BDA" w14:textId="273EFC2A"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6"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9</w:t>
        </w:r>
        <w:r w:rsidR="00A63BFA" w:rsidRPr="00A63BFA">
          <w:rPr>
            <w:rStyle w:val="Hyperlink"/>
            <w:rFonts w:asciiTheme="majorBidi" w:hAnsiTheme="majorBidi" w:cstheme="majorBidi"/>
            <w:noProof/>
            <w:sz w:val="24"/>
            <w:szCs w:val="24"/>
          </w:rPr>
          <w:t>: case 3 (System)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_Toc76199696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25</w:t>
        </w:r>
        <w:r w:rsidR="00A63BFA" w:rsidRPr="00A63BFA">
          <w:rPr>
            <w:rFonts w:asciiTheme="majorBidi" w:hAnsiTheme="majorBidi" w:cstheme="majorBidi"/>
            <w:noProof/>
            <w:webHidden/>
            <w:sz w:val="24"/>
            <w:szCs w:val="24"/>
          </w:rPr>
          <w:fldChar w:fldCharType="end"/>
        </w:r>
      </w:hyperlink>
    </w:p>
    <w:p w14:paraId="28E3280C" w14:textId="4E411BBD"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7"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10</w:t>
        </w:r>
        <w:r w:rsidR="00A63BFA" w:rsidRPr="00A63BFA">
          <w:rPr>
            <w:rStyle w:val="Hyperlink"/>
            <w:rFonts w:asciiTheme="majorBidi" w:hAnsiTheme="majorBidi" w:cstheme="majorBidi"/>
            <w:noProof/>
            <w:sz w:val="24"/>
            <w:szCs w:val="24"/>
          </w:rPr>
          <w:t>: Flowchart -Application</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_Toc76199697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28</w:t>
        </w:r>
        <w:r w:rsidR="00A63BFA" w:rsidRPr="00A63BFA">
          <w:rPr>
            <w:rFonts w:asciiTheme="majorBidi" w:hAnsiTheme="majorBidi" w:cstheme="majorBidi"/>
            <w:noProof/>
            <w:webHidden/>
            <w:sz w:val="24"/>
            <w:szCs w:val="24"/>
          </w:rPr>
          <w:fldChar w:fldCharType="end"/>
        </w:r>
      </w:hyperlink>
    </w:p>
    <w:p w14:paraId="2D8423A3" w14:textId="2BC08826"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8"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12</w:t>
        </w:r>
        <w:r w:rsidR="00A63BFA" w:rsidRPr="00A63BFA">
          <w:rPr>
            <w:rStyle w:val="Hyperlink"/>
            <w:rFonts w:asciiTheme="majorBidi" w:hAnsiTheme="majorBidi" w:cstheme="majorBidi"/>
            <w:noProof/>
            <w:sz w:val="24"/>
            <w:szCs w:val="24"/>
          </w:rPr>
          <w:t>:Activity Diagram for -App Notification</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_Toc76199698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30</w:t>
        </w:r>
        <w:r w:rsidR="00A63BFA" w:rsidRPr="00A63BFA">
          <w:rPr>
            <w:rFonts w:asciiTheme="majorBidi" w:hAnsiTheme="majorBidi" w:cstheme="majorBidi"/>
            <w:noProof/>
            <w:webHidden/>
            <w:sz w:val="24"/>
            <w:szCs w:val="24"/>
          </w:rPr>
          <w:fldChar w:fldCharType="end"/>
        </w:r>
      </w:hyperlink>
    </w:p>
    <w:p w14:paraId="4157DE6F" w14:textId="7D779DE9"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699"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13</w:t>
        </w:r>
        <w:r w:rsidR="00A63BFA" w:rsidRPr="00A63BFA">
          <w:rPr>
            <w:rStyle w:val="Hyperlink"/>
            <w:rFonts w:asciiTheme="majorBidi" w:hAnsiTheme="majorBidi" w:cstheme="majorBidi"/>
            <w:noProof/>
            <w:sz w:val="24"/>
            <w:szCs w:val="24"/>
          </w:rPr>
          <w:t>:Activity Diagram for - Led Glow</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_Toc76199699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31</w:t>
        </w:r>
        <w:r w:rsidR="00A63BFA" w:rsidRPr="00A63BFA">
          <w:rPr>
            <w:rFonts w:asciiTheme="majorBidi" w:hAnsiTheme="majorBidi" w:cstheme="majorBidi"/>
            <w:noProof/>
            <w:webHidden/>
            <w:sz w:val="24"/>
            <w:szCs w:val="24"/>
          </w:rPr>
          <w:fldChar w:fldCharType="end"/>
        </w:r>
      </w:hyperlink>
    </w:p>
    <w:p w14:paraId="62FD2755" w14:textId="2AB3E599"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0"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14</w:t>
        </w:r>
        <w:r w:rsidR="00A63BFA" w:rsidRPr="00A63BFA">
          <w:rPr>
            <w:rStyle w:val="Hyperlink"/>
            <w:rFonts w:asciiTheme="majorBidi" w:hAnsiTheme="majorBidi" w:cstheme="majorBidi"/>
            <w:noProof/>
            <w:sz w:val="24"/>
            <w:szCs w:val="24"/>
          </w:rPr>
          <w:t>: Sequence Diagram for Send Device ID App</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_Toc76199700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32</w:t>
        </w:r>
        <w:r w:rsidR="00A63BFA" w:rsidRPr="00A63BFA">
          <w:rPr>
            <w:rFonts w:asciiTheme="majorBidi" w:hAnsiTheme="majorBidi" w:cstheme="majorBidi"/>
            <w:noProof/>
            <w:webHidden/>
            <w:sz w:val="24"/>
            <w:szCs w:val="24"/>
          </w:rPr>
          <w:fldChar w:fldCharType="end"/>
        </w:r>
      </w:hyperlink>
    </w:p>
    <w:p w14:paraId="24DACE02" w14:textId="4FE018FA"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1"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15</w:t>
        </w:r>
        <w:r w:rsidR="00A63BFA" w:rsidRPr="00A63BFA">
          <w:rPr>
            <w:rStyle w:val="Hyperlink"/>
            <w:rFonts w:asciiTheme="majorBidi" w:hAnsiTheme="majorBidi" w:cstheme="majorBidi"/>
            <w:noProof/>
            <w:sz w:val="24"/>
            <w:szCs w:val="24"/>
          </w:rPr>
          <w:t>: Sequence Diagram for Led Diagram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_Toc76199701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33</w:t>
        </w:r>
        <w:r w:rsidR="00A63BFA" w:rsidRPr="00A63BFA">
          <w:rPr>
            <w:rFonts w:asciiTheme="majorBidi" w:hAnsiTheme="majorBidi" w:cstheme="majorBidi"/>
            <w:noProof/>
            <w:webHidden/>
            <w:sz w:val="24"/>
            <w:szCs w:val="24"/>
          </w:rPr>
          <w:fldChar w:fldCharType="end"/>
        </w:r>
      </w:hyperlink>
    </w:p>
    <w:p w14:paraId="791DEC4E" w14:textId="055E26D7"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2"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16</w:t>
        </w:r>
        <w:r w:rsidR="00A63BFA" w:rsidRPr="00A63BFA">
          <w:rPr>
            <w:rStyle w:val="Hyperlink"/>
            <w:rFonts w:asciiTheme="majorBidi" w:hAnsiTheme="majorBidi" w:cstheme="majorBidi"/>
            <w:noProof/>
            <w:sz w:val="24"/>
            <w:szCs w:val="24"/>
          </w:rPr>
          <w:t>:  Context Diagram for Library Noise Alarm System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_Toc76199702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34</w:t>
        </w:r>
        <w:r w:rsidR="00A63BFA" w:rsidRPr="00A63BFA">
          <w:rPr>
            <w:rFonts w:asciiTheme="majorBidi" w:hAnsiTheme="majorBidi" w:cstheme="majorBidi"/>
            <w:noProof/>
            <w:webHidden/>
            <w:sz w:val="24"/>
            <w:szCs w:val="24"/>
          </w:rPr>
          <w:fldChar w:fldCharType="end"/>
        </w:r>
      </w:hyperlink>
    </w:p>
    <w:p w14:paraId="0BFF546A" w14:textId="1C4E15DB"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3"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17</w:t>
        </w:r>
        <w:r w:rsidR="00A63BFA" w:rsidRPr="00A63BFA">
          <w:rPr>
            <w:rStyle w:val="Hyperlink"/>
            <w:rFonts w:asciiTheme="majorBidi" w:hAnsiTheme="majorBidi" w:cstheme="majorBidi"/>
            <w:noProof/>
            <w:sz w:val="24"/>
            <w:szCs w:val="24"/>
          </w:rPr>
          <w:t>: System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_Toc76199703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35</w:t>
        </w:r>
        <w:r w:rsidR="00A63BFA" w:rsidRPr="00A63BFA">
          <w:rPr>
            <w:rFonts w:asciiTheme="majorBidi" w:hAnsiTheme="majorBidi" w:cstheme="majorBidi"/>
            <w:noProof/>
            <w:webHidden/>
            <w:sz w:val="24"/>
            <w:szCs w:val="24"/>
          </w:rPr>
          <w:fldChar w:fldCharType="end"/>
        </w:r>
      </w:hyperlink>
    </w:p>
    <w:p w14:paraId="5D562585" w14:textId="24B0F737"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4" w:history="1">
        <w:r w:rsidR="00A63BFA" w:rsidRPr="00A63BFA">
          <w:rPr>
            <w:rStyle w:val="Hyperlink"/>
            <w:rFonts w:asciiTheme="majorBidi" w:hAnsiTheme="majorBidi" w:cstheme="majorBidi"/>
            <w:noProof/>
            <w:sz w:val="24"/>
            <w:szCs w:val="24"/>
          </w:rPr>
          <w:t>Figure 18:  internal and external view</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_Toc76199704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36</w:t>
        </w:r>
        <w:r w:rsidR="00A63BFA" w:rsidRPr="00A63BFA">
          <w:rPr>
            <w:rFonts w:asciiTheme="majorBidi" w:hAnsiTheme="majorBidi" w:cstheme="majorBidi"/>
            <w:noProof/>
            <w:webHidden/>
            <w:sz w:val="24"/>
            <w:szCs w:val="24"/>
          </w:rPr>
          <w:fldChar w:fldCharType="end"/>
        </w:r>
      </w:hyperlink>
    </w:p>
    <w:p w14:paraId="4CEA564D" w14:textId="3D7CC0C6"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5"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19</w:t>
        </w:r>
        <w:r w:rsidR="00A63BFA" w:rsidRPr="00A63BFA">
          <w:rPr>
            <w:rStyle w:val="Hyperlink"/>
            <w:rFonts w:asciiTheme="majorBidi" w:hAnsiTheme="majorBidi" w:cstheme="majorBidi"/>
            <w:noProof/>
            <w:sz w:val="24"/>
            <w:szCs w:val="24"/>
          </w:rPr>
          <w:t>: Class Diagram</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_Toc76199705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37</w:t>
        </w:r>
        <w:r w:rsidR="00A63BFA" w:rsidRPr="00A63BFA">
          <w:rPr>
            <w:rFonts w:asciiTheme="majorBidi" w:hAnsiTheme="majorBidi" w:cstheme="majorBidi"/>
            <w:noProof/>
            <w:webHidden/>
            <w:sz w:val="24"/>
            <w:szCs w:val="24"/>
          </w:rPr>
          <w:fldChar w:fldCharType="end"/>
        </w:r>
      </w:hyperlink>
    </w:p>
    <w:p w14:paraId="54FDB2E5" w14:textId="4FE376FD"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6"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20</w:t>
        </w:r>
        <w:r w:rsidR="00A63BFA" w:rsidRPr="00A63BFA">
          <w:rPr>
            <w:rStyle w:val="Hyperlink"/>
            <w:rFonts w:asciiTheme="majorBidi" w:hAnsiTheme="majorBidi" w:cstheme="majorBidi"/>
            <w:noProof/>
            <w:sz w:val="24"/>
            <w:szCs w:val="24"/>
          </w:rPr>
          <w:t>: Flutter</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_Toc76199706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38</w:t>
        </w:r>
        <w:r w:rsidR="00A63BFA" w:rsidRPr="00A63BFA">
          <w:rPr>
            <w:rFonts w:asciiTheme="majorBidi" w:hAnsiTheme="majorBidi" w:cstheme="majorBidi"/>
            <w:noProof/>
            <w:webHidden/>
            <w:sz w:val="24"/>
            <w:szCs w:val="24"/>
          </w:rPr>
          <w:fldChar w:fldCharType="end"/>
        </w:r>
      </w:hyperlink>
    </w:p>
    <w:p w14:paraId="23C4DCC0" w14:textId="6C6801E6"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7"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21</w:t>
        </w:r>
        <w:r w:rsidR="00A63BFA" w:rsidRPr="00A63BFA">
          <w:rPr>
            <w:rStyle w:val="Hyperlink"/>
            <w:rFonts w:asciiTheme="majorBidi" w:hAnsiTheme="majorBidi" w:cstheme="majorBidi"/>
            <w:noProof/>
            <w:sz w:val="24"/>
            <w:szCs w:val="24"/>
          </w:rPr>
          <w:t>: Arduino Uno</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_Toc76199707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39</w:t>
        </w:r>
        <w:r w:rsidR="00A63BFA" w:rsidRPr="00A63BFA">
          <w:rPr>
            <w:rFonts w:asciiTheme="majorBidi" w:hAnsiTheme="majorBidi" w:cstheme="majorBidi"/>
            <w:noProof/>
            <w:webHidden/>
            <w:sz w:val="24"/>
            <w:szCs w:val="24"/>
          </w:rPr>
          <w:fldChar w:fldCharType="end"/>
        </w:r>
      </w:hyperlink>
    </w:p>
    <w:p w14:paraId="52557842" w14:textId="05B1B8BA"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8"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22</w:t>
        </w:r>
        <w:r w:rsidR="00A63BFA" w:rsidRPr="00A63BFA">
          <w:rPr>
            <w:rStyle w:val="Hyperlink"/>
            <w:rFonts w:asciiTheme="majorBidi" w:hAnsiTheme="majorBidi" w:cstheme="majorBidi"/>
            <w:noProof/>
            <w:sz w:val="24"/>
            <w:szCs w:val="24"/>
          </w:rPr>
          <w:t>: Wi-Fi Module</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_Toc76199708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39</w:t>
        </w:r>
        <w:r w:rsidR="00A63BFA" w:rsidRPr="00A63BFA">
          <w:rPr>
            <w:rFonts w:asciiTheme="majorBidi" w:hAnsiTheme="majorBidi" w:cstheme="majorBidi"/>
            <w:noProof/>
            <w:webHidden/>
            <w:sz w:val="24"/>
            <w:szCs w:val="24"/>
          </w:rPr>
          <w:fldChar w:fldCharType="end"/>
        </w:r>
      </w:hyperlink>
    </w:p>
    <w:p w14:paraId="33F352E5" w14:textId="283BEBC0"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09"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23</w:t>
        </w:r>
        <w:r w:rsidR="00A63BFA" w:rsidRPr="00A63BFA">
          <w:rPr>
            <w:rStyle w:val="Hyperlink"/>
            <w:rFonts w:asciiTheme="majorBidi" w:hAnsiTheme="majorBidi" w:cstheme="majorBidi"/>
            <w:noProof/>
            <w:sz w:val="24"/>
            <w:szCs w:val="24"/>
          </w:rPr>
          <w:t>: SD Card Module</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_Toc76199709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40</w:t>
        </w:r>
        <w:r w:rsidR="00A63BFA" w:rsidRPr="00A63BFA">
          <w:rPr>
            <w:rFonts w:asciiTheme="majorBidi" w:hAnsiTheme="majorBidi" w:cstheme="majorBidi"/>
            <w:noProof/>
            <w:webHidden/>
            <w:sz w:val="24"/>
            <w:szCs w:val="24"/>
          </w:rPr>
          <w:fldChar w:fldCharType="end"/>
        </w:r>
      </w:hyperlink>
    </w:p>
    <w:p w14:paraId="18BFE9A5" w14:textId="6FBF8EBF"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10"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24</w:t>
        </w:r>
        <w:r w:rsidR="00A63BFA" w:rsidRPr="00A63BFA">
          <w:rPr>
            <w:rStyle w:val="Hyperlink"/>
            <w:rFonts w:asciiTheme="majorBidi" w:hAnsiTheme="majorBidi" w:cstheme="majorBidi"/>
            <w:noProof/>
            <w:sz w:val="24"/>
            <w:szCs w:val="24"/>
          </w:rPr>
          <w:t>: SD Card</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_Toc76199710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40</w:t>
        </w:r>
        <w:r w:rsidR="00A63BFA" w:rsidRPr="00A63BFA">
          <w:rPr>
            <w:rFonts w:asciiTheme="majorBidi" w:hAnsiTheme="majorBidi" w:cstheme="majorBidi"/>
            <w:noProof/>
            <w:webHidden/>
            <w:sz w:val="24"/>
            <w:szCs w:val="24"/>
          </w:rPr>
          <w:fldChar w:fldCharType="end"/>
        </w:r>
      </w:hyperlink>
    </w:p>
    <w:p w14:paraId="1573193D" w14:textId="11279807"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11"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25</w:t>
        </w:r>
        <w:r w:rsidR="00A63BFA" w:rsidRPr="00A63BFA">
          <w:rPr>
            <w:rStyle w:val="Hyperlink"/>
            <w:rFonts w:asciiTheme="majorBidi" w:hAnsiTheme="majorBidi" w:cstheme="majorBidi"/>
            <w:noProof/>
            <w:sz w:val="24"/>
            <w:szCs w:val="24"/>
          </w:rPr>
          <w:t>: LED</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_Toc76199711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41</w:t>
        </w:r>
        <w:r w:rsidR="00A63BFA" w:rsidRPr="00A63BFA">
          <w:rPr>
            <w:rFonts w:asciiTheme="majorBidi" w:hAnsiTheme="majorBidi" w:cstheme="majorBidi"/>
            <w:noProof/>
            <w:webHidden/>
            <w:sz w:val="24"/>
            <w:szCs w:val="24"/>
          </w:rPr>
          <w:fldChar w:fldCharType="end"/>
        </w:r>
      </w:hyperlink>
    </w:p>
    <w:p w14:paraId="7B9BF8C5" w14:textId="0DCBDEBA"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12"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26</w:t>
        </w:r>
        <w:r w:rsidR="00A63BFA" w:rsidRPr="00A63BFA">
          <w:rPr>
            <w:rStyle w:val="Hyperlink"/>
            <w:rFonts w:asciiTheme="majorBidi" w:hAnsiTheme="majorBidi" w:cstheme="majorBidi"/>
            <w:noProof/>
            <w:sz w:val="24"/>
            <w:szCs w:val="24"/>
          </w:rPr>
          <w:t>: Microphone (Sound Detection Sensor) Module</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_Toc76199712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41</w:t>
        </w:r>
        <w:r w:rsidR="00A63BFA" w:rsidRPr="00A63BFA">
          <w:rPr>
            <w:rFonts w:asciiTheme="majorBidi" w:hAnsiTheme="majorBidi" w:cstheme="majorBidi"/>
            <w:noProof/>
            <w:webHidden/>
            <w:sz w:val="24"/>
            <w:szCs w:val="24"/>
          </w:rPr>
          <w:fldChar w:fldCharType="end"/>
        </w:r>
      </w:hyperlink>
    </w:p>
    <w:p w14:paraId="29A3A5F0" w14:textId="7470FAC9"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13" w:history="1">
        <w:r w:rsidR="00A63BFA" w:rsidRPr="00A63BFA">
          <w:rPr>
            <w:rStyle w:val="Hyperlink"/>
            <w:rFonts w:asciiTheme="majorBidi" w:hAnsiTheme="majorBidi" w:cstheme="majorBidi"/>
            <w:noProof/>
            <w:sz w:val="24"/>
            <w:szCs w:val="24"/>
          </w:rPr>
          <w:t xml:space="preserve">Figure </w:t>
        </w:r>
        <w:r w:rsidR="00A63BFA" w:rsidRPr="00A63BFA">
          <w:rPr>
            <w:rStyle w:val="Hyperlink"/>
            <w:rFonts w:asciiTheme="majorBidi" w:hAnsiTheme="majorBidi" w:cstheme="majorBidi"/>
            <w:noProof/>
            <w:sz w:val="24"/>
            <w:szCs w:val="24"/>
            <w:lang w:eastAsia="en-US"/>
          </w:rPr>
          <w:t>27</w:t>
        </w:r>
        <w:r w:rsidR="00A63BFA" w:rsidRPr="00A63BFA">
          <w:rPr>
            <w:rStyle w:val="Hyperlink"/>
            <w:rFonts w:asciiTheme="majorBidi" w:hAnsiTheme="majorBidi" w:cstheme="majorBidi"/>
            <w:noProof/>
            <w:sz w:val="24"/>
            <w:szCs w:val="24"/>
          </w:rPr>
          <w:t>: System Architecture and Algorithms-A</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_Toc76199713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42</w:t>
        </w:r>
        <w:r w:rsidR="00A63BFA" w:rsidRPr="00A63BFA">
          <w:rPr>
            <w:rFonts w:asciiTheme="majorBidi" w:hAnsiTheme="majorBidi" w:cstheme="majorBidi"/>
            <w:noProof/>
            <w:webHidden/>
            <w:sz w:val="24"/>
            <w:szCs w:val="24"/>
          </w:rPr>
          <w:fldChar w:fldCharType="end"/>
        </w:r>
      </w:hyperlink>
    </w:p>
    <w:p w14:paraId="0621B225" w14:textId="029E8DE4" w:rsidR="00A63BFA" w:rsidRPr="00A63BFA" w:rsidRDefault="00B30DA7" w:rsidP="00A63BFA">
      <w:pPr>
        <w:pStyle w:val="TableofFigures"/>
        <w:tabs>
          <w:tab w:val="right" w:leader="dot" w:pos="9350"/>
        </w:tabs>
        <w:spacing w:line="360" w:lineRule="auto"/>
        <w:rPr>
          <w:rFonts w:asciiTheme="majorBidi" w:eastAsiaTheme="minorEastAsia" w:hAnsiTheme="majorBidi" w:cstheme="majorBidi"/>
          <w:smallCaps w:val="0"/>
          <w:noProof/>
          <w:kern w:val="0"/>
          <w:sz w:val="24"/>
          <w:szCs w:val="24"/>
          <w:lang w:eastAsia="en-US" w:bidi="ar-SA"/>
        </w:rPr>
      </w:pPr>
      <w:hyperlink w:anchor="_Toc76199714" w:history="1">
        <w:r w:rsidR="00A63BFA" w:rsidRPr="00A63BFA">
          <w:rPr>
            <w:rStyle w:val="Hyperlink"/>
            <w:rFonts w:asciiTheme="majorBidi" w:hAnsiTheme="majorBidi" w:cstheme="majorBidi"/>
            <w:noProof/>
            <w:sz w:val="24"/>
            <w:szCs w:val="24"/>
          </w:rPr>
          <w:t>Figure 28: System Architecture and Algorithms-B</w:t>
        </w:r>
        <w:r w:rsidR="00A63BFA" w:rsidRPr="00A63BFA">
          <w:rPr>
            <w:rFonts w:asciiTheme="majorBidi" w:hAnsiTheme="majorBidi" w:cstheme="majorBidi"/>
            <w:noProof/>
            <w:webHidden/>
            <w:sz w:val="24"/>
            <w:szCs w:val="24"/>
          </w:rPr>
          <w:tab/>
        </w:r>
        <w:r w:rsidR="00A63BFA" w:rsidRPr="00A63BFA">
          <w:rPr>
            <w:rFonts w:asciiTheme="majorBidi" w:hAnsiTheme="majorBidi" w:cstheme="majorBidi"/>
            <w:noProof/>
            <w:webHidden/>
            <w:sz w:val="24"/>
            <w:szCs w:val="24"/>
          </w:rPr>
          <w:fldChar w:fldCharType="begin"/>
        </w:r>
        <w:r w:rsidR="00A63BFA" w:rsidRPr="00A63BFA">
          <w:rPr>
            <w:rFonts w:asciiTheme="majorBidi" w:hAnsiTheme="majorBidi" w:cstheme="majorBidi"/>
            <w:noProof/>
            <w:webHidden/>
            <w:sz w:val="24"/>
            <w:szCs w:val="24"/>
          </w:rPr>
          <w:instrText xml:space="preserve"> PAGEREF _Toc76199714 \h </w:instrText>
        </w:r>
        <w:r w:rsidR="00A63BFA" w:rsidRPr="00A63BFA">
          <w:rPr>
            <w:rFonts w:asciiTheme="majorBidi" w:hAnsiTheme="majorBidi" w:cstheme="majorBidi"/>
            <w:noProof/>
            <w:webHidden/>
            <w:sz w:val="24"/>
            <w:szCs w:val="24"/>
          </w:rPr>
        </w:r>
        <w:r w:rsidR="00A63BFA" w:rsidRPr="00A63BFA">
          <w:rPr>
            <w:rFonts w:asciiTheme="majorBidi" w:hAnsiTheme="majorBidi" w:cstheme="majorBidi"/>
            <w:noProof/>
            <w:webHidden/>
            <w:sz w:val="24"/>
            <w:szCs w:val="24"/>
          </w:rPr>
          <w:fldChar w:fldCharType="separate"/>
        </w:r>
        <w:r w:rsidR="00A63BFA" w:rsidRPr="00A63BFA">
          <w:rPr>
            <w:rFonts w:asciiTheme="majorBidi" w:hAnsiTheme="majorBidi" w:cstheme="majorBidi"/>
            <w:noProof/>
            <w:webHidden/>
            <w:sz w:val="24"/>
            <w:szCs w:val="24"/>
          </w:rPr>
          <w:t>43</w:t>
        </w:r>
        <w:r w:rsidR="00A63BFA" w:rsidRPr="00A63BFA">
          <w:rPr>
            <w:rFonts w:asciiTheme="majorBidi" w:hAnsiTheme="majorBidi" w:cstheme="majorBidi"/>
            <w:noProof/>
            <w:webHidden/>
            <w:sz w:val="24"/>
            <w:szCs w:val="24"/>
          </w:rPr>
          <w:fldChar w:fldCharType="end"/>
        </w:r>
      </w:hyperlink>
    </w:p>
    <w:p w14:paraId="5C823045" w14:textId="77777777" w:rsidR="00A63BFA" w:rsidRDefault="00D854C0" w:rsidP="00C82A8F">
      <w:pPr>
        <w:pStyle w:val="Heading1"/>
        <w:jc w:val="center"/>
        <w:rPr>
          <w:rFonts w:asciiTheme="majorBidi" w:hAnsiTheme="majorBidi" w:cstheme="majorBidi"/>
          <w:b w:val="0"/>
          <w:bCs w:val="0"/>
          <w:color w:val="000000"/>
          <w:sz w:val="24"/>
          <w:szCs w:val="24"/>
          <w:lang w:bidi="ar-SA"/>
        </w:rPr>
      </w:pPr>
      <w:r w:rsidRPr="00A63BFA">
        <w:rPr>
          <w:rFonts w:asciiTheme="majorBidi" w:hAnsiTheme="majorBidi" w:cstheme="majorBidi"/>
          <w:b w:val="0"/>
          <w:bCs w:val="0"/>
          <w:color w:val="000000"/>
          <w:sz w:val="24"/>
          <w:szCs w:val="24"/>
          <w:lang w:bidi="ar-SA"/>
        </w:rPr>
        <w:fldChar w:fldCharType="end"/>
      </w:r>
      <w:bookmarkStart w:id="33" w:name="_Toc61343848"/>
      <w:bookmarkStart w:id="34" w:name="_Toc63676255"/>
      <w:bookmarkStart w:id="35" w:name="_Toc63676073"/>
      <w:bookmarkStart w:id="36" w:name="_Toc63675912"/>
      <w:bookmarkStart w:id="37" w:name="_Toc63675422"/>
      <w:bookmarkStart w:id="38" w:name="_Toc63642400"/>
      <w:bookmarkStart w:id="39" w:name="_Toc63641246"/>
      <w:bookmarkStart w:id="40" w:name="_Toc63709262"/>
      <w:bookmarkStart w:id="41" w:name="_Toc63936162"/>
      <w:bookmarkEnd w:id="33"/>
      <w:bookmarkEnd w:id="34"/>
      <w:bookmarkEnd w:id="35"/>
      <w:bookmarkEnd w:id="36"/>
      <w:bookmarkEnd w:id="37"/>
      <w:bookmarkEnd w:id="38"/>
      <w:bookmarkEnd w:id="39"/>
    </w:p>
    <w:p w14:paraId="54D3FA05" w14:textId="3B418B1A" w:rsidR="00DF08A4" w:rsidRPr="00C82A8F" w:rsidRDefault="00DF08A4" w:rsidP="00C82A8F">
      <w:pPr>
        <w:pStyle w:val="Heading1"/>
        <w:jc w:val="center"/>
        <w:rPr>
          <w:rFonts w:asciiTheme="majorBidi" w:hAnsiTheme="majorBidi" w:cstheme="majorBidi"/>
          <w:color w:val="000000"/>
          <w:sz w:val="32"/>
          <w:szCs w:val="32"/>
          <w:lang w:bidi="ar-SA"/>
        </w:rPr>
      </w:pPr>
      <w:r w:rsidRPr="00C82A8F">
        <w:rPr>
          <w:rFonts w:asciiTheme="majorBidi" w:hAnsiTheme="majorBidi" w:cstheme="majorBidi"/>
          <w:sz w:val="32"/>
          <w:szCs w:val="32"/>
        </w:rPr>
        <w:lastRenderedPageBreak/>
        <w:t>List of Abbreviations</w:t>
      </w:r>
      <w:bookmarkEnd w:id="40"/>
      <w:bookmarkEnd w:id="41"/>
    </w:p>
    <w:p w14:paraId="632B7FBC" w14:textId="77777777" w:rsidR="00DF08A4" w:rsidRPr="004A7198" w:rsidRDefault="00DF08A4">
      <w:pPr>
        <w:rPr>
          <w:rFonts w:cs="Times New Roman"/>
        </w:rPr>
      </w:pPr>
      <w:r w:rsidRPr="004A7198">
        <w:rPr>
          <w:rFonts w:cs="Times New Roman"/>
        </w:rPr>
        <w:t>AAUP Arab American University Palestine</w:t>
      </w:r>
    </w:p>
    <w:p w14:paraId="16D03B0C" w14:textId="77777777" w:rsidR="00DF08A4" w:rsidRPr="004A7198" w:rsidRDefault="00DF08A4">
      <w:pPr>
        <w:rPr>
          <w:rFonts w:cs="Times New Roman"/>
        </w:rPr>
      </w:pPr>
      <w:r w:rsidRPr="004A7198">
        <w:rPr>
          <w:rFonts w:cs="Times New Roman"/>
        </w:rPr>
        <w:t>CSE Computer Systems Engineering</w:t>
      </w:r>
    </w:p>
    <w:p w14:paraId="50DE6A87" w14:textId="5AF38DCE" w:rsidR="005A7C11" w:rsidRDefault="000B167E" w:rsidP="00DF08A4">
      <w:r>
        <w:t>LED Light Emitting Diode</w:t>
      </w:r>
    </w:p>
    <w:p w14:paraId="37D1045C" w14:textId="77777777" w:rsidR="00D72E58" w:rsidRDefault="00D72E58" w:rsidP="00DF08A4"/>
    <w:p w14:paraId="13ED7B08" w14:textId="189597C8" w:rsidR="005A7C11" w:rsidRDefault="005A7C11" w:rsidP="00DF08A4"/>
    <w:p w14:paraId="3DEC9E23" w14:textId="397B6D52" w:rsidR="005A7C11" w:rsidRDefault="005A7C11" w:rsidP="00DF08A4"/>
    <w:p w14:paraId="4F1DBD01" w14:textId="42E89D83" w:rsidR="005A7C11" w:rsidRDefault="005A7C11" w:rsidP="00DF08A4"/>
    <w:p w14:paraId="70EF95BC" w14:textId="325043C2" w:rsidR="005A7C11" w:rsidRDefault="005A7C11" w:rsidP="00DF08A4"/>
    <w:p w14:paraId="4C444A0F" w14:textId="72DA0075" w:rsidR="005A7C11" w:rsidRDefault="005A7C11" w:rsidP="00DF08A4"/>
    <w:p w14:paraId="30506EA2" w14:textId="18B10682" w:rsidR="005A7C11" w:rsidRDefault="005A7C11" w:rsidP="00DF08A4"/>
    <w:p w14:paraId="5A5371E8" w14:textId="4E45B276" w:rsidR="005A7C11" w:rsidRDefault="005A7C11" w:rsidP="00DF08A4"/>
    <w:p w14:paraId="62DC4942" w14:textId="37F35480" w:rsidR="005A7C11" w:rsidRDefault="005A7C11" w:rsidP="00DF08A4"/>
    <w:p w14:paraId="0CFD7F15" w14:textId="7400EE2A" w:rsidR="005A7C11" w:rsidRDefault="005A7C11" w:rsidP="00DF08A4"/>
    <w:p w14:paraId="62BDC189" w14:textId="24B67D69" w:rsidR="005A7C11" w:rsidRDefault="005A7C11" w:rsidP="00DF08A4"/>
    <w:p w14:paraId="07F5FA6B" w14:textId="0294831D" w:rsidR="005A7C11" w:rsidRDefault="005A7C11" w:rsidP="00DF08A4"/>
    <w:p w14:paraId="16769168" w14:textId="5DB4FA27" w:rsidR="005A7C11" w:rsidRDefault="005A7C11" w:rsidP="00DF08A4"/>
    <w:p w14:paraId="02EDA3EE" w14:textId="71B69B4E" w:rsidR="005A7C11" w:rsidRDefault="005A7C11" w:rsidP="00DF08A4"/>
    <w:p w14:paraId="0570E1DF" w14:textId="77777777" w:rsidR="005A7C11" w:rsidRPr="004A7198" w:rsidRDefault="005A7C11" w:rsidP="00DF08A4"/>
    <w:p w14:paraId="417D8C39" w14:textId="77777777" w:rsidR="00DF08A4" w:rsidRPr="004A7198" w:rsidRDefault="00DF08A4" w:rsidP="00DF08A4"/>
    <w:p w14:paraId="087941C0" w14:textId="77777777" w:rsidR="00DF08A4" w:rsidRPr="004A7198" w:rsidRDefault="00DF08A4" w:rsidP="00DF08A4"/>
    <w:p w14:paraId="2EDC0A77" w14:textId="77777777" w:rsidR="00DF08A4" w:rsidRPr="004A7198" w:rsidRDefault="00DF08A4" w:rsidP="00DF08A4"/>
    <w:p w14:paraId="4A8A350C" w14:textId="78330773" w:rsidR="00DF08A4" w:rsidRPr="004A7198" w:rsidRDefault="00DF08A4" w:rsidP="00DF08A4"/>
    <w:p w14:paraId="58B1C3D5" w14:textId="36B2A25D" w:rsidR="00DF08A4" w:rsidRPr="004A7198" w:rsidRDefault="00DF08A4" w:rsidP="00DF08A4"/>
    <w:p w14:paraId="7E0B9768" w14:textId="1DBC77E1" w:rsidR="00DF08A4" w:rsidRPr="004A7198" w:rsidRDefault="00DF08A4" w:rsidP="00DF08A4"/>
    <w:p w14:paraId="624FB965" w14:textId="27883C8C" w:rsidR="00DF08A4" w:rsidRPr="004A7198" w:rsidRDefault="00DF08A4" w:rsidP="00DF08A4"/>
    <w:p w14:paraId="30878D12" w14:textId="5B3BA695" w:rsidR="00DF08A4" w:rsidRPr="004A7198" w:rsidRDefault="00DF08A4" w:rsidP="00DF08A4"/>
    <w:p w14:paraId="1A728111" w14:textId="35CE21F9" w:rsidR="00DF08A4" w:rsidRPr="004A7198" w:rsidRDefault="00DF08A4" w:rsidP="00DF08A4"/>
    <w:p w14:paraId="3FFA1B28" w14:textId="78F0B53B" w:rsidR="00DF08A4" w:rsidRPr="004A7198" w:rsidRDefault="00DF08A4" w:rsidP="00DF08A4"/>
    <w:p w14:paraId="45658142" w14:textId="77777777" w:rsidR="00DF08A4" w:rsidRPr="004A7198" w:rsidRDefault="00DF08A4" w:rsidP="00DF08A4"/>
    <w:p w14:paraId="3321E194" w14:textId="77777777" w:rsidR="00DF08A4" w:rsidRPr="004A7198" w:rsidRDefault="00DF08A4" w:rsidP="00DF08A4"/>
    <w:p w14:paraId="35D7CAE6" w14:textId="77777777" w:rsidR="00DF08A4" w:rsidRPr="004A7198" w:rsidRDefault="00DF08A4" w:rsidP="00DF08A4"/>
    <w:p w14:paraId="328FB51E" w14:textId="77777777" w:rsidR="00DF08A4" w:rsidRPr="004A7198" w:rsidRDefault="00DF08A4" w:rsidP="00DF08A4"/>
    <w:p w14:paraId="4E241863" w14:textId="77777777" w:rsidR="00DF08A4" w:rsidRPr="004A7198" w:rsidRDefault="00DF08A4" w:rsidP="00DF08A4"/>
    <w:p w14:paraId="59C87BA9" w14:textId="77777777" w:rsidR="00DF08A4" w:rsidRPr="004A7198" w:rsidRDefault="00DF08A4" w:rsidP="00DF08A4">
      <w:r w:rsidRPr="004A7198">
        <w:t xml:space="preserve">                                             </w:t>
      </w:r>
    </w:p>
    <w:p w14:paraId="7B3CD93C" w14:textId="77777777" w:rsidR="00DF08A4" w:rsidRPr="004A7198" w:rsidRDefault="00DF08A4" w:rsidP="00DF08A4"/>
    <w:p w14:paraId="6866C0A4" w14:textId="621C9F4F" w:rsidR="00DF08A4" w:rsidRPr="005A7C11" w:rsidRDefault="00DF08A4" w:rsidP="005A7C11"/>
    <w:p w14:paraId="7F188DD6" w14:textId="6C063969" w:rsidR="00DF08A4" w:rsidRPr="005A7C11" w:rsidRDefault="00DF08A4" w:rsidP="005A7C11"/>
    <w:p w14:paraId="45D555EC" w14:textId="436CBA04" w:rsidR="00DF08A4" w:rsidRPr="005A7C11" w:rsidRDefault="00DF08A4" w:rsidP="005A7C11"/>
    <w:p w14:paraId="3D290E82" w14:textId="0A987702" w:rsidR="00DF08A4" w:rsidRPr="005A7C11" w:rsidRDefault="00DF08A4" w:rsidP="005A7C11"/>
    <w:p w14:paraId="2203C9BA" w14:textId="00134A38" w:rsidR="00DF08A4" w:rsidRPr="005A7C11" w:rsidRDefault="00DF08A4" w:rsidP="005A7C11"/>
    <w:p w14:paraId="7F12F6D2" w14:textId="73F129F2" w:rsidR="00DF08A4" w:rsidRDefault="00DF08A4" w:rsidP="005A7C11"/>
    <w:p w14:paraId="05E31E7B" w14:textId="75150802" w:rsidR="00C82A8F" w:rsidRDefault="00C82A8F" w:rsidP="005A7C11"/>
    <w:p w14:paraId="42E11ED3" w14:textId="77777777" w:rsidR="00C82A8F" w:rsidRPr="005A7C11" w:rsidRDefault="00C82A8F" w:rsidP="005A7C11"/>
    <w:p w14:paraId="48F93882" w14:textId="77777777" w:rsidR="00DF08A4" w:rsidRPr="004A7198" w:rsidRDefault="00DF08A4">
      <w:pPr>
        <w:pStyle w:val="Heading1"/>
        <w:spacing w:line="480" w:lineRule="auto"/>
        <w:jc w:val="center"/>
        <w:rPr>
          <w:rFonts w:cs="Times New Roman"/>
          <w:bCs w:val="0"/>
          <w:szCs w:val="24"/>
        </w:rPr>
      </w:pPr>
      <w:bookmarkStart w:id="42" w:name="_Toc61343849"/>
      <w:bookmarkStart w:id="43" w:name="_Toc63676256"/>
      <w:bookmarkStart w:id="44" w:name="_Toc63676074"/>
      <w:bookmarkStart w:id="45" w:name="_Toc63675913"/>
      <w:bookmarkStart w:id="46" w:name="_Toc63675423"/>
      <w:bookmarkStart w:id="47" w:name="_Toc63642401"/>
      <w:bookmarkStart w:id="48" w:name="_Toc63641247"/>
      <w:bookmarkStart w:id="49" w:name="_Toc63709263"/>
      <w:bookmarkStart w:id="50" w:name="_Toc63936163"/>
      <w:r w:rsidRPr="004A7198">
        <w:rPr>
          <w:rFonts w:ascii="Times New Roman" w:hAnsi="Times New Roman" w:cs="Times New Roman"/>
          <w:bCs w:val="0"/>
          <w:sz w:val="32"/>
          <w:szCs w:val="32"/>
        </w:rPr>
        <w:lastRenderedPageBreak/>
        <w:t>Acknowledgement</w:t>
      </w:r>
      <w:bookmarkStart w:id="51" w:name="_Toc636759141"/>
      <w:bookmarkStart w:id="52" w:name="_Toc63632769"/>
      <w:bookmarkStart w:id="53" w:name="_Toc63632490"/>
      <w:bookmarkStart w:id="54" w:name="_Toc63622899"/>
      <w:bookmarkStart w:id="55" w:name="_Toc63608347"/>
      <w:bookmarkStart w:id="56" w:name="_Toc63608115"/>
      <w:bookmarkStart w:id="57" w:name="_Toc63361326"/>
      <w:bookmarkStart w:id="58" w:name="_Toc63361184"/>
      <w:bookmarkStart w:id="59" w:name="_Toc63360909"/>
      <w:bookmarkEnd w:id="42"/>
      <w:bookmarkEnd w:id="43"/>
      <w:bookmarkEnd w:id="44"/>
      <w:bookmarkEnd w:id="45"/>
      <w:bookmarkEnd w:id="46"/>
      <w:bookmarkEnd w:id="47"/>
      <w:bookmarkEnd w:id="48"/>
      <w:bookmarkEnd w:id="49"/>
      <w:bookmarkEnd w:id="50"/>
      <w:r w:rsidRPr="004A7198">
        <w:rPr>
          <w:rFonts w:ascii="Times New Roman" w:hAnsi="Times New Roman" w:cs="Times New Roman"/>
          <w:bCs w:val="0"/>
          <w:sz w:val="32"/>
          <w:szCs w:val="32"/>
        </w:rPr>
        <w:t xml:space="preserve">                          </w:t>
      </w:r>
    </w:p>
    <w:p w14:paraId="18C3FE2F" w14:textId="2FE1A165" w:rsidR="00FB3A48" w:rsidRDefault="00B30DA7" w:rsidP="00944FF7">
      <w:pPr>
        <w:spacing w:before="200" w:after="280" w:line="480" w:lineRule="auto"/>
        <w:ind w:right="936"/>
        <w:rPr>
          <w:rFonts w:ascii="Times New Roman" w:hAnsi="Times New Roman" w:cs="Times New Roman"/>
          <w:color w:val="000000"/>
        </w:rPr>
      </w:pPr>
      <w:r>
        <w:pict w14:anchorId="5CB892B9">
          <v:rect id="_x0000_i1027" style="width:0;height:1.5pt" o:hralign="center" o:hrstd="t" o:hr="t" fillcolor="#a0a0a0" stroked="f"/>
        </w:pict>
      </w:r>
    </w:p>
    <w:p w14:paraId="1BF9A068" w14:textId="2824F181" w:rsidR="00DF08A4" w:rsidRDefault="00944FF7" w:rsidP="00944FF7">
      <w:pPr>
        <w:spacing w:before="200" w:after="280" w:line="480" w:lineRule="auto"/>
        <w:ind w:right="936"/>
        <w:rPr>
          <w:rFonts w:ascii="Times New Roman" w:hAnsi="Times New Roman" w:cs="Times New Roman"/>
          <w:color w:val="000000"/>
        </w:rPr>
      </w:pPr>
      <w:r w:rsidRPr="00944FF7">
        <w:rPr>
          <w:rFonts w:ascii="Times New Roman" w:hAnsi="Times New Roman" w:cs="Times New Roman"/>
          <w:color w:val="000000"/>
        </w:rPr>
        <w:t xml:space="preserve"> The </w:t>
      </w:r>
      <w:r w:rsidR="00B923C0">
        <w:rPr>
          <w:rFonts w:ascii="Times New Roman" w:hAnsi="Times New Roman" w:cs="Times New Roman"/>
          <w:color w:val="000000"/>
        </w:rPr>
        <w:t>owners</w:t>
      </w:r>
      <w:r w:rsidRPr="00944FF7">
        <w:rPr>
          <w:rFonts w:ascii="Times New Roman" w:hAnsi="Times New Roman" w:cs="Times New Roman"/>
          <w:color w:val="000000"/>
        </w:rPr>
        <w:t xml:space="preserve"> of this </w:t>
      </w:r>
      <w:r>
        <w:rPr>
          <w:rFonts w:ascii="Times New Roman" w:hAnsi="Times New Roman" w:cs="Times New Roman"/>
          <w:color w:val="000000"/>
        </w:rPr>
        <w:t>senior project</w:t>
      </w:r>
      <w:r w:rsidRPr="00944FF7">
        <w:rPr>
          <w:rFonts w:ascii="Times New Roman" w:hAnsi="Times New Roman" w:cs="Times New Roman"/>
          <w:color w:val="000000"/>
        </w:rPr>
        <w:t xml:space="preserve"> would like to express our sincerest appreciation and gratefulness to our supervisor, Dr. </w:t>
      </w:r>
      <w:r>
        <w:rPr>
          <w:rFonts w:ascii="Times New Roman" w:hAnsi="Times New Roman" w:cs="Times New Roman"/>
          <w:color w:val="000000"/>
        </w:rPr>
        <w:t>Sami Awad</w:t>
      </w:r>
      <w:r w:rsidRPr="00944FF7">
        <w:rPr>
          <w:rFonts w:ascii="Times New Roman" w:hAnsi="Times New Roman" w:cs="Times New Roman"/>
          <w:color w:val="000000"/>
        </w:rPr>
        <w:t>, for his encouragement, advice, direction, support, availability and patience during this endeavor. He has been a true source of knowledge and motivation for us over the past semester</w:t>
      </w:r>
      <w:r>
        <w:rPr>
          <w:rFonts w:ascii="Times New Roman" w:hAnsi="Times New Roman" w:cs="Times New Roman"/>
          <w:color w:val="000000"/>
        </w:rPr>
        <w:t xml:space="preserve"> </w:t>
      </w:r>
      <w:r w:rsidRPr="00944FF7">
        <w:rPr>
          <w:rFonts w:ascii="Times New Roman" w:hAnsi="Times New Roman" w:cs="Times New Roman"/>
          <w:color w:val="000000"/>
        </w:rPr>
        <w:t xml:space="preserve">and we truly appreciate and value his efforts. For these reasons, Dr. </w:t>
      </w:r>
      <w:r>
        <w:rPr>
          <w:rFonts w:ascii="Times New Roman" w:hAnsi="Times New Roman" w:cs="Times New Roman"/>
          <w:color w:val="000000"/>
        </w:rPr>
        <w:t>Sami</w:t>
      </w:r>
      <w:r w:rsidRPr="00944FF7">
        <w:rPr>
          <w:rFonts w:ascii="Times New Roman" w:hAnsi="Times New Roman" w:cs="Times New Roman"/>
          <w:color w:val="000000"/>
        </w:rPr>
        <w:t xml:space="preserve"> has earned our uttermost respect and gratitude. We will be forever grateful to him. We are also thankful to our beloved university, </w:t>
      </w:r>
      <w:r>
        <w:rPr>
          <w:rFonts w:ascii="Times New Roman" w:hAnsi="Times New Roman" w:cs="Times New Roman"/>
          <w:color w:val="000000"/>
        </w:rPr>
        <w:t>Arab American University of Palestine (AAUP)</w:t>
      </w:r>
      <w:r w:rsidRPr="00944FF7">
        <w:rPr>
          <w:rFonts w:ascii="Times New Roman" w:hAnsi="Times New Roman" w:cs="Times New Roman"/>
          <w:color w:val="000000"/>
        </w:rPr>
        <w:t xml:space="preserve"> for the services and support that we received from its teachers and instructor, and for the knowledge and experience it gave us that shall lead us forward. We aim and hope to make you proud. Our deepest appreciation goes to our families who have been nothing but supportive and constantly encouraging and helpful. Thank you to our friends as well, for their support, enthusiasm, and for being there for us when we needed help. Thank you all for your support, encouragement, and friendships.</w:t>
      </w:r>
    </w:p>
    <w:p w14:paraId="378D2898" w14:textId="77777777" w:rsidR="00944FF7" w:rsidRPr="00944FF7" w:rsidRDefault="00944FF7" w:rsidP="00944FF7">
      <w:pPr>
        <w:spacing w:before="200" w:after="280" w:line="480" w:lineRule="auto"/>
        <w:ind w:right="936"/>
        <w:rPr>
          <w:rFonts w:ascii="Times New Roman" w:hAnsi="Times New Roman" w:cs="Times New Roman"/>
          <w:color w:val="000000"/>
        </w:rPr>
      </w:pPr>
    </w:p>
    <w:p w14:paraId="528B6CB4" w14:textId="77777777" w:rsidR="00DF08A4" w:rsidRPr="004A7198" w:rsidRDefault="00DF08A4">
      <w:pPr>
        <w:spacing w:before="200" w:after="280" w:line="480" w:lineRule="auto"/>
        <w:ind w:right="936" w:firstLine="720"/>
        <w:jc w:val="center"/>
        <w:rPr>
          <w:rFonts w:ascii="Times New Roman" w:hAnsi="Times New Roman" w:cs="Times New Roman"/>
          <w:b/>
          <w:bCs/>
          <w:color w:val="000000"/>
          <w:sz w:val="40"/>
          <w:szCs w:val="40"/>
        </w:rPr>
      </w:pPr>
    </w:p>
    <w:p w14:paraId="34E4F2AA" w14:textId="77777777" w:rsidR="00DF08A4" w:rsidRPr="004A7198" w:rsidRDefault="00DF08A4" w:rsidP="00FB3A48">
      <w:pPr>
        <w:spacing w:before="200" w:after="280" w:line="480" w:lineRule="auto"/>
        <w:ind w:right="936"/>
        <w:rPr>
          <w:rFonts w:ascii="Times New Roman" w:hAnsi="Times New Roman" w:cs="Times New Roman"/>
          <w:b/>
          <w:bCs/>
          <w:color w:val="000000"/>
          <w:sz w:val="40"/>
          <w:szCs w:val="40"/>
        </w:rPr>
      </w:pPr>
    </w:p>
    <w:p w14:paraId="4BCB11A9" w14:textId="77777777" w:rsidR="00DF08A4" w:rsidRPr="004A7198" w:rsidRDefault="00DF08A4">
      <w:pPr>
        <w:spacing w:before="200" w:after="280" w:line="480" w:lineRule="auto"/>
        <w:ind w:right="936" w:firstLine="720"/>
        <w:jc w:val="center"/>
        <w:rPr>
          <w:rFonts w:cs="Times New Roman"/>
        </w:rPr>
      </w:pPr>
      <w:r w:rsidRPr="004A7198">
        <w:rPr>
          <w:rFonts w:ascii="Times New Roman" w:hAnsi="Times New Roman" w:cs="Times New Roman"/>
          <w:b/>
          <w:bCs/>
          <w:color w:val="000000"/>
          <w:sz w:val="40"/>
          <w:szCs w:val="40"/>
        </w:rPr>
        <w:lastRenderedPageBreak/>
        <w:t>Chapter One</w:t>
      </w:r>
    </w:p>
    <w:p w14:paraId="48716B78" w14:textId="338B5A94" w:rsidR="00DF08A4" w:rsidRPr="000C50AB" w:rsidRDefault="00DF08A4">
      <w:pPr>
        <w:pStyle w:val="Heading1"/>
        <w:spacing w:line="480" w:lineRule="auto"/>
        <w:rPr>
          <w:rFonts w:cs="Times New Roman"/>
          <w:bCs w:val="0"/>
          <w:szCs w:val="24"/>
        </w:rPr>
      </w:pPr>
      <w:bookmarkStart w:id="60" w:name="_Toc63675914"/>
      <w:bookmarkStart w:id="61" w:name="_Toc63676257"/>
      <w:bookmarkStart w:id="62" w:name="_Toc63676075"/>
      <w:bookmarkStart w:id="63" w:name="_Toc63709264"/>
      <w:bookmarkStart w:id="64" w:name="_Toc63936164"/>
      <w:r w:rsidRPr="000C50AB">
        <w:rPr>
          <w:rFonts w:ascii="Times New Roman" w:hAnsi="Times New Roman" w:cs="Times New Roman"/>
          <w:bCs w:val="0"/>
          <w:sz w:val="32"/>
          <w:szCs w:val="32"/>
        </w:rPr>
        <w:t>Introduction</w:t>
      </w:r>
      <w:bookmarkEnd w:id="60"/>
      <w:bookmarkEnd w:id="61"/>
      <w:bookmarkEnd w:id="62"/>
      <w:r w:rsidRPr="000C50AB">
        <w:rPr>
          <w:rFonts w:ascii="Times New Roman" w:hAnsi="Times New Roman" w:cs="Times New Roman"/>
          <w:bCs w:val="0"/>
          <w:sz w:val="32"/>
          <w:szCs w:val="32"/>
          <w:lang w:bidi="ar-SA"/>
        </w:rPr>
        <w:t>:</w:t>
      </w:r>
      <w:bookmarkEnd w:id="63"/>
      <w:bookmarkEnd w:id="64"/>
    </w:p>
    <w:p w14:paraId="1AB39253" w14:textId="76013977" w:rsidR="000C50AB" w:rsidRDefault="00B30DA7" w:rsidP="00C82A8F">
      <w:pPr>
        <w:rPr>
          <w:color w:val="000000"/>
        </w:rPr>
      </w:pPr>
      <w:bookmarkStart w:id="65" w:name="_Toc63360576"/>
      <w:bookmarkStart w:id="66" w:name="_Toc63676258"/>
      <w:bookmarkStart w:id="67" w:name="_Toc63676076"/>
      <w:bookmarkStart w:id="68" w:name="_Toc63675915"/>
      <w:bookmarkStart w:id="69" w:name="_Toc63675425"/>
      <w:bookmarkStart w:id="70" w:name="_Toc63642403"/>
      <w:bookmarkStart w:id="71" w:name="_Toc63709265"/>
      <w:bookmarkEnd w:id="51"/>
      <w:bookmarkEnd w:id="52"/>
      <w:bookmarkEnd w:id="53"/>
      <w:bookmarkEnd w:id="54"/>
      <w:bookmarkEnd w:id="55"/>
      <w:bookmarkEnd w:id="56"/>
      <w:bookmarkEnd w:id="57"/>
      <w:bookmarkEnd w:id="58"/>
      <w:bookmarkEnd w:id="59"/>
      <w:bookmarkEnd w:id="65"/>
      <w:bookmarkEnd w:id="66"/>
      <w:bookmarkEnd w:id="67"/>
      <w:bookmarkEnd w:id="68"/>
      <w:bookmarkEnd w:id="69"/>
      <w:bookmarkEnd w:id="70"/>
      <w:r>
        <w:pict w14:anchorId="280676BA">
          <v:rect id="_x0000_i1028" style="width:0;height:1.5pt" o:hralign="center" o:hrstd="t" o:hr="t" fillcolor="#a0a0a0" stroked="f"/>
        </w:pict>
      </w:r>
    </w:p>
    <w:p w14:paraId="4234A3B9" w14:textId="49AA05F6" w:rsidR="00DF08A4" w:rsidRPr="004A7198" w:rsidRDefault="00DF08A4">
      <w:pPr>
        <w:pStyle w:val="Heading2"/>
        <w:spacing w:line="480" w:lineRule="auto"/>
        <w:rPr>
          <w:rFonts w:cs="Times New Roman"/>
          <w:szCs w:val="24"/>
        </w:rPr>
      </w:pPr>
      <w:bookmarkStart w:id="72" w:name="_Toc63936165"/>
      <w:r w:rsidRPr="004A7198">
        <w:rPr>
          <w:rFonts w:ascii="Times New Roman" w:hAnsi="Times New Roman" w:cs="Times New Roman"/>
          <w:b/>
          <w:bCs/>
          <w:color w:val="000000"/>
          <w:sz w:val="28"/>
          <w:szCs w:val="28"/>
        </w:rPr>
        <w:t xml:space="preserve">1.1 Background and </w:t>
      </w:r>
      <w:bookmarkEnd w:id="71"/>
      <w:r w:rsidR="008E073A" w:rsidRPr="004A7198">
        <w:rPr>
          <w:rFonts w:ascii="Times New Roman" w:hAnsi="Times New Roman" w:cs="Times New Roman"/>
          <w:b/>
          <w:bCs/>
          <w:color w:val="000000"/>
          <w:sz w:val="28"/>
          <w:szCs w:val="28"/>
        </w:rPr>
        <w:t>Motivation:</w:t>
      </w:r>
      <w:bookmarkEnd w:id="72"/>
    </w:p>
    <w:p w14:paraId="7879D4D5" w14:textId="26E4BC96" w:rsidR="00DF08A4" w:rsidRPr="004A7198" w:rsidRDefault="00DF08A4">
      <w:pPr>
        <w:spacing w:before="285" w:after="285" w:line="480" w:lineRule="auto"/>
        <w:rPr>
          <w:rFonts w:cs="Times New Roman"/>
        </w:rPr>
      </w:pPr>
      <w:r w:rsidRPr="004A7198">
        <w:rPr>
          <w:rFonts w:ascii="Times New Roman" w:hAnsi="Times New Roman" w:cs="Times New Roman"/>
          <w:color w:val="000000"/>
        </w:rPr>
        <w:t xml:space="preserve">The library is a place to study, research and read books it is supposed to be calm and not noisy so to keep it like that is part of the librarian's job. </w:t>
      </w:r>
      <w:r w:rsidR="00FB56A4">
        <w:rPr>
          <w:rFonts w:ascii="Times New Roman" w:hAnsi="Times New Roman" w:cs="Times New Roman"/>
          <w:color w:val="000000"/>
        </w:rPr>
        <w:t>I</w:t>
      </w:r>
      <w:r w:rsidRPr="004A7198">
        <w:rPr>
          <w:rFonts w:ascii="Times New Roman" w:hAnsi="Times New Roman" w:cs="Times New Roman"/>
          <w:color w:val="000000"/>
        </w:rPr>
        <w:t>n 2019 the largest libraries in the world hav</w:t>
      </w:r>
      <w:r w:rsidR="005D0E85">
        <w:rPr>
          <w:rFonts w:ascii="Times New Roman" w:hAnsi="Times New Roman" w:cs="Times New Roman"/>
          <w:color w:val="000000"/>
        </w:rPr>
        <w:t>e</w:t>
      </w:r>
      <w:r w:rsidRPr="004A7198">
        <w:rPr>
          <w:rFonts w:ascii="Times New Roman" w:hAnsi="Times New Roman" w:cs="Times New Roman"/>
          <w:color w:val="000000"/>
        </w:rPr>
        <w:t xml:space="preserve"> </w:t>
      </w:r>
      <w:r w:rsidR="005D0E85">
        <w:rPr>
          <w:rFonts w:ascii="Times New Roman" w:hAnsi="Times New Roman" w:cs="Times New Roman"/>
          <w:color w:val="000000"/>
        </w:rPr>
        <w:t>a</w:t>
      </w:r>
      <w:r w:rsidRPr="004A7198">
        <w:rPr>
          <w:rFonts w:ascii="Times New Roman" w:hAnsi="Times New Roman" w:cs="Times New Roman"/>
          <w:color w:val="000000"/>
        </w:rPr>
        <w:t xml:space="preserve"> </w:t>
      </w:r>
      <w:r w:rsidR="00A57C63" w:rsidRPr="004A7198">
        <w:rPr>
          <w:rFonts w:ascii="Times New Roman" w:hAnsi="Times New Roman" w:cs="Times New Roman"/>
          <w:color w:val="000000"/>
        </w:rPr>
        <w:t xml:space="preserve">huge </w:t>
      </w:r>
      <w:r w:rsidR="00A57C63">
        <w:rPr>
          <w:rFonts w:ascii="Times New Roman" w:hAnsi="Times New Roman" w:cs="Times New Roman"/>
          <w:color w:val="000000"/>
        </w:rPr>
        <w:t>n</w:t>
      </w:r>
      <w:r w:rsidR="00A57C63" w:rsidRPr="004A7198">
        <w:rPr>
          <w:rFonts w:ascii="Times New Roman" w:hAnsi="Times New Roman" w:cs="Times New Roman"/>
          <w:color w:val="000000"/>
        </w:rPr>
        <w:t>umber of visitors</w:t>
      </w:r>
      <w:r w:rsidRPr="004A7198">
        <w:rPr>
          <w:rFonts w:ascii="Times New Roman" w:hAnsi="Times New Roman" w:cs="Times New Roman"/>
          <w:color w:val="000000"/>
        </w:rPr>
        <w:t xml:space="preserve"> for example </w:t>
      </w:r>
      <w:r w:rsidR="00420B4E" w:rsidRPr="004A7198">
        <w:rPr>
          <w:rFonts w:ascii="Times New Roman" w:hAnsi="Times New Roman" w:cs="Times New Roman"/>
          <w:color w:val="000000"/>
        </w:rPr>
        <w:t>(British</w:t>
      </w:r>
      <w:r w:rsidRPr="004A7198">
        <w:rPr>
          <w:rFonts w:ascii="Times New Roman" w:hAnsi="Times New Roman" w:cs="Times New Roman"/>
          <w:color w:val="000000"/>
        </w:rPr>
        <w:t xml:space="preserve"> Library with 1.75 million visitors per </w:t>
      </w:r>
      <w:r w:rsidR="00D72E58" w:rsidRPr="004A7198">
        <w:rPr>
          <w:rFonts w:ascii="Times New Roman" w:hAnsi="Times New Roman" w:cs="Times New Roman"/>
          <w:color w:val="000000"/>
        </w:rPr>
        <w:t xml:space="preserve">year, </w:t>
      </w:r>
      <w:r w:rsidR="005D0E85">
        <w:rPr>
          <w:rFonts w:ascii="Times New Roman" w:hAnsi="Times New Roman" w:cs="Times New Roman"/>
          <w:color w:val="000000"/>
        </w:rPr>
        <w:t>L</w:t>
      </w:r>
      <w:r w:rsidR="00D72E58" w:rsidRPr="004A7198">
        <w:rPr>
          <w:rFonts w:ascii="Times New Roman" w:hAnsi="Times New Roman" w:cs="Times New Roman"/>
          <w:color w:val="000000"/>
        </w:rPr>
        <w:t>ibrary</w:t>
      </w:r>
      <w:r w:rsidRPr="004A7198">
        <w:rPr>
          <w:rFonts w:ascii="Times New Roman" w:hAnsi="Times New Roman" w:cs="Times New Roman"/>
          <w:color w:val="000000"/>
        </w:rPr>
        <w:t xml:space="preserve"> </w:t>
      </w:r>
      <w:r w:rsidR="00D72E58" w:rsidRPr="004A7198">
        <w:rPr>
          <w:rFonts w:ascii="Times New Roman" w:hAnsi="Times New Roman" w:cs="Times New Roman"/>
          <w:color w:val="000000"/>
        </w:rPr>
        <w:t>of Congress</w:t>
      </w:r>
      <w:r w:rsidRPr="004A7198">
        <w:rPr>
          <w:rFonts w:ascii="Times New Roman" w:hAnsi="Times New Roman" w:cs="Times New Roman"/>
          <w:color w:val="000000"/>
        </w:rPr>
        <w:t xml:space="preserve"> with 1.9 million visitors per year)</w:t>
      </w:r>
      <w:r w:rsidRPr="004A7198">
        <w:rPr>
          <w:rFonts w:ascii="Times New Roman" w:hAnsi="Times New Roman" w:cs="Times New Roman"/>
        </w:rPr>
        <w:t xml:space="preserve"> </w:t>
      </w:r>
      <w:sdt>
        <w:sdtPr>
          <w:rPr>
            <w:rFonts w:ascii="Times New Roman" w:hAnsi="Times New Roman" w:cs="Times New Roman"/>
            <w:sz w:val="20"/>
            <w:szCs w:val="20"/>
          </w:rPr>
          <w:id w:val="735901687"/>
          <w:citation/>
        </w:sdtPr>
        <w:sdtEndPr/>
        <w:sdtContent>
          <w:r w:rsidR="00420B4E" w:rsidRPr="00FB56A4">
            <w:rPr>
              <w:rFonts w:ascii="Times New Roman" w:hAnsi="Times New Roman" w:cs="Times New Roman"/>
              <w:sz w:val="20"/>
              <w:szCs w:val="20"/>
            </w:rPr>
            <w:fldChar w:fldCharType="begin"/>
          </w:r>
          <w:r w:rsidR="00420B4E" w:rsidRPr="00FB56A4">
            <w:rPr>
              <w:rFonts w:ascii="Times New Roman" w:hAnsi="Times New Roman" w:cs="Times New Roman"/>
              <w:sz w:val="20"/>
              <w:szCs w:val="20"/>
            </w:rPr>
            <w:instrText xml:space="preserve"> CITATION Lis \l 1033 </w:instrText>
          </w:r>
          <w:r w:rsidR="00420B4E" w:rsidRPr="00FB56A4">
            <w:rPr>
              <w:rFonts w:ascii="Times New Roman" w:hAnsi="Times New Roman" w:cs="Times New Roman"/>
              <w:sz w:val="20"/>
              <w:szCs w:val="20"/>
            </w:rPr>
            <w:fldChar w:fldCharType="separate"/>
          </w:r>
          <w:r w:rsidR="00A43327" w:rsidRPr="00A43327">
            <w:rPr>
              <w:rFonts w:ascii="Times New Roman" w:hAnsi="Times New Roman" w:cs="Times New Roman"/>
              <w:noProof/>
              <w:sz w:val="20"/>
              <w:szCs w:val="20"/>
            </w:rPr>
            <w:t>(List_of_largest_libraries, n.d.)</w:t>
          </w:r>
          <w:r w:rsidR="00420B4E" w:rsidRPr="00FB56A4">
            <w:rPr>
              <w:rFonts w:ascii="Times New Roman" w:hAnsi="Times New Roman" w:cs="Times New Roman"/>
              <w:sz w:val="20"/>
              <w:szCs w:val="20"/>
            </w:rPr>
            <w:fldChar w:fldCharType="end"/>
          </w:r>
        </w:sdtContent>
      </w:sdt>
      <w:r w:rsidRPr="004A7198">
        <w:rPr>
          <w:rFonts w:ascii="Times New Roman" w:hAnsi="Times New Roman" w:cs="Times New Roman"/>
          <w:color w:val="000000"/>
        </w:rPr>
        <w:t xml:space="preserve">even in small libraries and small countries the number of visitors increased a lot in the past decade which makes it louder inside library than before. </w:t>
      </w:r>
    </w:p>
    <w:p w14:paraId="74E6ED68" w14:textId="77777777" w:rsidR="00DF08A4" w:rsidRPr="004A7198" w:rsidRDefault="00DF08A4">
      <w:pPr>
        <w:spacing w:before="285" w:after="285" w:line="480" w:lineRule="auto"/>
        <w:rPr>
          <w:rFonts w:cs="Times New Roman"/>
        </w:rPr>
      </w:pPr>
      <w:r w:rsidRPr="004A7198">
        <w:rPr>
          <w:rFonts w:ascii="Times New Roman" w:hAnsi="Times New Roman" w:cs="Times New Roman"/>
          <w:color w:val="000000"/>
        </w:rPr>
        <w:t>Self-awareness is required but sometimes people don't have it or they don't be aware of their voice loudness level.</w:t>
      </w:r>
    </w:p>
    <w:p w14:paraId="5A2E9CB3" w14:textId="77777777" w:rsidR="00DF08A4" w:rsidRPr="004A7198" w:rsidRDefault="00DF08A4">
      <w:pPr>
        <w:spacing w:before="285" w:after="285" w:line="480" w:lineRule="auto"/>
        <w:rPr>
          <w:rFonts w:cs="Times New Roman"/>
        </w:rPr>
      </w:pPr>
      <w:r w:rsidRPr="004A7198">
        <w:rPr>
          <w:rFonts w:ascii="Times New Roman" w:hAnsi="Times New Roman" w:cs="Times New Roman"/>
          <w:color w:val="000000"/>
        </w:rPr>
        <w:t>There is no successful solution for the loudness in libraries in Palestine.</w:t>
      </w:r>
    </w:p>
    <w:p w14:paraId="493E6AD9" w14:textId="77777777" w:rsidR="00DF08A4" w:rsidRPr="004A7198" w:rsidRDefault="00DF08A4">
      <w:pPr>
        <w:spacing w:before="285" w:after="285" w:line="480" w:lineRule="auto"/>
        <w:rPr>
          <w:rFonts w:cs="Times New Roman"/>
        </w:rPr>
      </w:pPr>
      <w:r w:rsidRPr="004A7198">
        <w:rPr>
          <w:rFonts w:ascii="Times New Roman" w:hAnsi="Times New Roman" w:cs="Times New Roman"/>
          <w:color w:val="000000"/>
        </w:rPr>
        <w:t>Most of the systems that try to solve this problem are not very successful, the reason is that it does not give specific details of the direction of the noise (like the table number).</w:t>
      </w:r>
    </w:p>
    <w:p w14:paraId="7A95EF47" w14:textId="77777777" w:rsidR="00DF08A4" w:rsidRPr="004A7198" w:rsidRDefault="00DF08A4">
      <w:pPr>
        <w:spacing w:before="285" w:after="285" w:line="480" w:lineRule="auto"/>
        <w:rPr>
          <w:rFonts w:ascii="Times New Roman" w:hAnsi="Times New Roman" w:cs="Times New Roman"/>
          <w:color w:val="000000"/>
        </w:rPr>
      </w:pPr>
    </w:p>
    <w:p w14:paraId="65097EF0" w14:textId="77777777" w:rsidR="00DF08A4" w:rsidRPr="004A7198" w:rsidRDefault="00DF08A4">
      <w:pPr>
        <w:spacing w:before="57" w:after="57" w:line="480" w:lineRule="auto"/>
        <w:rPr>
          <w:rFonts w:ascii="Times New Roman" w:hAnsi="Times New Roman" w:cs="Times New Roman"/>
          <w:b/>
          <w:bCs/>
          <w:color w:val="000000"/>
          <w:sz w:val="28"/>
          <w:szCs w:val="28"/>
        </w:rPr>
      </w:pPr>
    </w:p>
    <w:p w14:paraId="385798AD" w14:textId="77777777" w:rsidR="00DF08A4" w:rsidRPr="004A7198" w:rsidRDefault="00DF08A4">
      <w:pPr>
        <w:spacing w:before="57" w:after="57" w:line="480" w:lineRule="auto"/>
        <w:rPr>
          <w:rFonts w:ascii="Times New Roman" w:hAnsi="Times New Roman" w:cs="Times New Roman"/>
          <w:b/>
          <w:bCs/>
          <w:color w:val="000000"/>
          <w:sz w:val="28"/>
          <w:szCs w:val="28"/>
        </w:rPr>
      </w:pPr>
    </w:p>
    <w:p w14:paraId="1388F65F" w14:textId="7142BDE7" w:rsidR="00DF08A4" w:rsidRPr="004A7198" w:rsidRDefault="00DF08A4">
      <w:pPr>
        <w:pStyle w:val="Heading2"/>
        <w:spacing w:line="480" w:lineRule="auto"/>
        <w:rPr>
          <w:rFonts w:cs="Times New Roman"/>
          <w:szCs w:val="24"/>
        </w:rPr>
      </w:pPr>
      <w:bookmarkStart w:id="73" w:name="_Toc63360577"/>
      <w:bookmarkStart w:id="74" w:name="_Toc63676259"/>
      <w:bookmarkStart w:id="75" w:name="_Toc63676077"/>
      <w:bookmarkStart w:id="76" w:name="_Toc63675916"/>
      <w:bookmarkStart w:id="77" w:name="_Toc63675426"/>
      <w:bookmarkStart w:id="78" w:name="_Toc63642404"/>
      <w:bookmarkStart w:id="79" w:name="_Toc63641250"/>
      <w:bookmarkStart w:id="80" w:name="_Toc63632770"/>
      <w:bookmarkStart w:id="81" w:name="_Toc63632491"/>
      <w:bookmarkStart w:id="82" w:name="_Toc63622900"/>
      <w:bookmarkStart w:id="83" w:name="_Toc63608348"/>
      <w:bookmarkStart w:id="84" w:name="_Toc63608116"/>
      <w:bookmarkStart w:id="85" w:name="_Toc63361327"/>
      <w:bookmarkStart w:id="86" w:name="_Toc63361185"/>
      <w:bookmarkStart w:id="87" w:name="_Toc63360910"/>
      <w:bookmarkStart w:id="88" w:name="_Toc63709266"/>
      <w:bookmarkStart w:id="89" w:name="_Toc6393616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7198">
        <w:rPr>
          <w:rFonts w:ascii="Times New Roman" w:hAnsi="Times New Roman" w:cs="Times New Roman"/>
          <w:b/>
          <w:bCs/>
          <w:color w:val="000000"/>
          <w:sz w:val="28"/>
          <w:szCs w:val="28"/>
        </w:rPr>
        <w:lastRenderedPageBreak/>
        <w:t xml:space="preserve">1.2 Aims and </w:t>
      </w:r>
      <w:bookmarkEnd w:id="88"/>
      <w:r w:rsidR="008E073A" w:rsidRPr="004A7198">
        <w:rPr>
          <w:rFonts w:ascii="Times New Roman" w:hAnsi="Times New Roman" w:cs="Times New Roman"/>
          <w:b/>
          <w:bCs/>
          <w:color w:val="000000"/>
          <w:sz w:val="28"/>
          <w:szCs w:val="28"/>
        </w:rPr>
        <w:t>Objectives:</w:t>
      </w:r>
      <w:bookmarkEnd w:id="89"/>
    </w:p>
    <w:p w14:paraId="086065F8" w14:textId="77777777" w:rsidR="00DF08A4" w:rsidRPr="004A7198" w:rsidRDefault="00DF08A4">
      <w:pPr>
        <w:spacing w:before="57" w:after="57" w:line="480" w:lineRule="auto"/>
        <w:rPr>
          <w:rFonts w:cs="Times New Roman"/>
        </w:rPr>
      </w:pPr>
      <w:r w:rsidRPr="004A7198">
        <w:rPr>
          <w:rFonts w:ascii="Times New Roman" w:hAnsi="Times New Roman" w:cs="Times New Roman"/>
          <w:color w:val="000000"/>
        </w:rPr>
        <w:t>The main objective of this system is to give the visitors and indicators of the loudness of their voices, make the librarian's job easier give the judgment of librarian more fairness and make the library a better place for study and reading.</w:t>
      </w:r>
    </w:p>
    <w:p w14:paraId="75348B32" w14:textId="77777777" w:rsidR="00DF08A4" w:rsidRPr="004A7198" w:rsidRDefault="00DF08A4">
      <w:pPr>
        <w:spacing w:before="57" w:after="57" w:line="480" w:lineRule="auto"/>
        <w:rPr>
          <w:rFonts w:cs="Times New Roman"/>
        </w:rPr>
      </w:pPr>
      <w:r w:rsidRPr="004A7198">
        <w:rPr>
          <w:rFonts w:ascii="Times New Roman" w:hAnsi="Times New Roman" w:cs="Times New Roman"/>
          <w:color w:val="000000"/>
        </w:rPr>
        <w:t>This all will be achieved through and device that will be placed on every table that when some conditions are met will notify the librarian of the noisy table.</w:t>
      </w:r>
    </w:p>
    <w:p w14:paraId="7BCCEE87" w14:textId="3946A320" w:rsidR="00DF08A4" w:rsidRPr="004A7198" w:rsidRDefault="00DF08A4">
      <w:pPr>
        <w:pStyle w:val="Heading2"/>
        <w:spacing w:line="480" w:lineRule="auto"/>
        <w:rPr>
          <w:rFonts w:cs="Times New Roman"/>
          <w:szCs w:val="24"/>
        </w:rPr>
      </w:pPr>
      <w:bookmarkStart w:id="90" w:name="_Toc63360578"/>
      <w:bookmarkStart w:id="91" w:name="_Toc63676260"/>
      <w:bookmarkStart w:id="92" w:name="_Toc63676078"/>
      <w:bookmarkStart w:id="93" w:name="_Toc63675917"/>
      <w:bookmarkStart w:id="94" w:name="_Toc63675427"/>
      <w:bookmarkStart w:id="95" w:name="_Toc63642405"/>
      <w:bookmarkStart w:id="96" w:name="_Toc63641251"/>
      <w:bookmarkStart w:id="97" w:name="_Toc63632771"/>
      <w:bookmarkStart w:id="98" w:name="_Toc63632492"/>
      <w:bookmarkStart w:id="99" w:name="_Toc63622901"/>
      <w:bookmarkStart w:id="100" w:name="_Toc63608349"/>
      <w:bookmarkStart w:id="101" w:name="_Toc63608117"/>
      <w:bookmarkStart w:id="102" w:name="_Toc63361328"/>
      <w:bookmarkStart w:id="103" w:name="_Toc63361186"/>
      <w:bookmarkStart w:id="104" w:name="_Toc63360911"/>
      <w:bookmarkStart w:id="105" w:name="_Toc63709267"/>
      <w:bookmarkStart w:id="106" w:name="_Toc6393616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4A7198">
        <w:rPr>
          <w:rFonts w:ascii="Times New Roman" w:hAnsi="Times New Roman" w:cs="Times New Roman"/>
          <w:b/>
          <w:bCs/>
          <w:color w:val="000000"/>
          <w:sz w:val="28"/>
          <w:szCs w:val="24"/>
        </w:rPr>
        <w:t xml:space="preserve">1.3 Problem </w:t>
      </w:r>
      <w:bookmarkEnd w:id="105"/>
      <w:r w:rsidR="008E073A" w:rsidRPr="004A7198">
        <w:rPr>
          <w:rFonts w:ascii="Times New Roman" w:hAnsi="Times New Roman" w:cs="Times New Roman"/>
          <w:b/>
          <w:bCs/>
          <w:color w:val="000000"/>
          <w:sz w:val="28"/>
          <w:szCs w:val="24"/>
        </w:rPr>
        <w:t>Statement:</w:t>
      </w:r>
      <w:bookmarkEnd w:id="106"/>
    </w:p>
    <w:p w14:paraId="7FE7AA80" w14:textId="4C5F410E" w:rsidR="00DF08A4" w:rsidRPr="004A7198" w:rsidRDefault="00DF08A4">
      <w:pPr>
        <w:spacing w:before="57" w:after="57" w:line="480" w:lineRule="auto"/>
        <w:rPr>
          <w:rFonts w:cs="Times New Roman"/>
        </w:rPr>
      </w:pPr>
      <w:r w:rsidRPr="004A7198">
        <w:rPr>
          <w:rFonts w:ascii="Times New Roman" w:hAnsi="Times New Roman" w:cs="Times New Roman"/>
          <w:color w:val="000000"/>
        </w:rPr>
        <w:t xml:space="preserve">In most libraries there is no noise detection system even in libraries that has one it is a big sensor placed on every hall cell and is wired connected to the librarian computer the problem is that this way is not flexible for librarian and sometimes the librarian does not know for sure the specific source of noise and does not give the visitors the ability to </w:t>
      </w:r>
      <w:r w:rsidR="008E073A" w:rsidRPr="004A7198">
        <w:rPr>
          <w:rFonts w:ascii="Times New Roman" w:hAnsi="Times New Roman" w:cs="Times New Roman"/>
          <w:color w:val="000000"/>
        </w:rPr>
        <w:t>self-monitor</w:t>
      </w:r>
      <w:r w:rsidRPr="004A7198">
        <w:rPr>
          <w:rFonts w:ascii="Times New Roman" w:hAnsi="Times New Roman" w:cs="Times New Roman"/>
          <w:color w:val="000000"/>
        </w:rPr>
        <w:t xml:space="preserve"> their selves.</w:t>
      </w:r>
    </w:p>
    <w:p w14:paraId="7584DB45" w14:textId="19E06C94" w:rsidR="00DF08A4" w:rsidRPr="004A7198" w:rsidRDefault="00DF08A4">
      <w:pPr>
        <w:pStyle w:val="Heading2"/>
        <w:spacing w:line="480" w:lineRule="auto"/>
        <w:rPr>
          <w:rFonts w:cs="Times New Roman"/>
          <w:szCs w:val="24"/>
        </w:rPr>
      </w:pPr>
      <w:bookmarkStart w:id="107" w:name="_Toc63360579"/>
      <w:bookmarkStart w:id="108" w:name="_Toc63676261"/>
      <w:bookmarkStart w:id="109" w:name="_Toc63676079"/>
      <w:bookmarkStart w:id="110" w:name="_Toc63675918"/>
      <w:bookmarkStart w:id="111" w:name="_Toc63675428"/>
      <w:bookmarkStart w:id="112" w:name="_Toc63642406"/>
      <w:bookmarkStart w:id="113" w:name="_Toc63641252"/>
      <w:bookmarkStart w:id="114" w:name="_Toc63632772"/>
      <w:bookmarkStart w:id="115" w:name="_Toc63632493"/>
      <w:bookmarkStart w:id="116" w:name="_Toc63622902"/>
      <w:bookmarkStart w:id="117" w:name="_Toc63608350"/>
      <w:bookmarkStart w:id="118" w:name="_Toc63608118"/>
      <w:bookmarkStart w:id="119" w:name="_Toc63361329"/>
      <w:bookmarkStart w:id="120" w:name="_Toc63361187"/>
      <w:bookmarkStart w:id="121" w:name="_Toc63360912"/>
      <w:bookmarkStart w:id="122" w:name="_Toc63709268"/>
      <w:bookmarkStart w:id="123" w:name="_Toc63936168"/>
      <w:r w:rsidRPr="004A7198">
        <w:rPr>
          <w:rFonts w:ascii="Times New Roman" w:hAnsi="Times New Roman" w:cs="Times New Roman"/>
          <w:b/>
          <w:bCs/>
          <w:color w:val="000000"/>
          <w:sz w:val="28"/>
          <w:szCs w:val="24"/>
        </w:rPr>
        <w:t xml:space="preserve">1.4 </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8E073A" w:rsidRPr="004A7198">
        <w:rPr>
          <w:rFonts w:ascii="Times New Roman" w:hAnsi="Times New Roman" w:cs="Times New Roman"/>
          <w:b/>
          <w:bCs/>
          <w:color w:val="000000"/>
          <w:sz w:val="28"/>
          <w:szCs w:val="24"/>
        </w:rPr>
        <w:t>Contribution</w:t>
      </w:r>
      <w:r w:rsidR="008E073A" w:rsidRPr="004A7198">
        <w:rPr>
          <w:rFonts w:cs="Times New Roman"/>
          <w:b/>
          <w:bCs/>
          <w:color w:val="000000"/>
          <w:sz w:val="28"/>
          <w:szCs w:val="24"/>
        </w:rPr>
        <w:t>:</w:t>
      </w:r>
      <w:bookmarkEnd w:id="123"/>
    </w:p>
    <w:p w14:paraId="04DCE021" w14:textId="77777777" w:rsidR="00DF08A4" w:rsidRPr="004A7198" w:rsidRDefault="00DF08A4">
      <w:pPr>
        <w:spacing w:line="480" w:lineRule="auto"/>
        <w:rPr>
          <w:rFonts w:cs="Times New Roman"/>
        </w:rPr>
      </w:pPr>
      <w:r w:rsidRPr="004A7198">
        <w:rPr>
          <w:rFonts w:ascii="Times New Roman" w:hAnsi="Times New Roman" w:cs="Times New Roman"/>
        </w:rPr>
        <w:t xml:space="preserve">We are researching the current existing </w:t>
      </w:r>
      <w:r w:rsidRPr="004A7198">
        <w:rPr>
          <w:rFonts w:ascii="Times New Roman" w:hAnsi="Times New Roman" w:cs="Times New Roman"/>
          <w:lang w:bidi="ar-SA"/>
        </w:rPr>
        <w:t>Sound Alarm</w:t>
      </w:r>
      <w:r w:rsidRPr="004A7198">
        <w:rPr>
          <w:rFonts w:ascii="Times New Roman" w:hAnsi="Times New Roman" w:cs="Times New Roman"/>
        </w:rPr>
        <w:t>, to add to our system.</w:t>
      </w:r>
    </w:p>
    <w:p w14:paraId="288F016B" w14:textId="54FCEE59" w:rsidR="00DF08A4" w:rsidRPr="004A7198" w:rsidRDefault="00DF08A4">
      <w:pPr>
        <w:spacing w:before="57" w:after="57" w:line="480" w:lineRule="auto"/>
        <w:rPr>
          <w:rFonts w:cs="Times New Roman"/>
        </w:rPr>
      </w:pPr>
      <w:r w:rsidRPr="004A7198">
        <w:rPr>
          <w:rFonts w:ascii="Times New Roman" w:hAnsi="Times New Roman" w:cs="Times New Roman"/>
          <w:color w:val="000000"/>
        </w:rPr>
        <w:t>Our device will be placed on every table</w:t>
      </w:r>
      <w:r w:rsidR="00BC34D2">
        <w:rPr>
          <w:rFonts w:ascii="Times New Roman" w:hAnsi="Times New Roman" w:cs="Times New Roman"/>
          <w:color w:val="000000"/>
        </w:rPr>
        <w:t>,</w:t>
      </w:r>
      <w:r w:rsidRPr="004A7198">
        <w:rPr>
          <w:rFonts w:ascii="Times New Roman" w:hAnsi="Times New Roman" w:cs="Times New Roman"/>
          <w:color w:val="000000"/>
        </w:rPr>
        <w:t xml:space="preserve"> it will have a sound sensor and three levels of sound loudness</w:t>
      </w:r>
      <w:r w:rsidR="00BC34D2">
        <w:rPr>
          <w:rFonts w:ascii="Times New Roman" w:hAnsi="Times New Roman" w:cs="Times New Roman"/>
          <w:color w:val="000000"/>
        </w:rPr>
        <w:t xml:space="preserve">, </w:t>
      </w:r>
      <w:r w:rsidR="004D26CD">
        <w:rPr>
          <w:rFonts w:ascii="Times New Roman" w:hAnsi="Times New Roman" w:cs="Times New Roman"/>
          <w:color w:val="000000"/>
        </w:rPr>
        <w:t xml:space="preserve">there are three LEDS, </w:t>
      </w:r>
      <w:r w:rsidR="000B167E">
        <w:rPr>
          <w:rFonts w:ascii="Times New Roman" w:hAnsi="Times New Roman" w:cs="Times New Roman"/>
          <w:color w:val="000000"/>
        </w:rPr>
        <w:t>each</w:t>
      </w:r>
      <w:r w:rsidR="00BC34D2">
        <w:rPr>
          <w:rFonts w:ascii="Times New Roman" w:hAnsi="Times New Roman" w:cs="Times New Roman"/>
          <w:color w:val="000000"/>
        </w:rPr>
        <w:t xml:space="preserve"> LED </w:t>
      </w:r>
      <w:r w:rsidRPr="004A7198">
        <w:rPr>
          <w:rFonts w:ascii="Times New Roman" w:hAnsi="Times New Roman" w:cs="Times New Roman"/>
          <w:color w:val="000000"/>
        </w:rPr>
        <w:t xml:space="preserve">will </w:t>
      </w:r>
      <w:r w:rsidR="00BC34D2">
        <w:rPr>
          <w:rFonts w:ascii="Times New Roman" w:hAnsi="Times New Roman" w:cs="Times New Roman"/>
          <w:color w:val="000000"/>
        </w:rPr>
        <w:t>glow to represent</w:t>
      </w:r>
      <w:r w:rsidRPr="004A7198">
        <w:rPr>
          <w:rFonts w:ascii="Times New Roman" w:hAnsi="Times New Roman" w:cs="Times New Roman"/>
          <w:color w:val="000000"/>
        </w:rPr>
        <w:t xml:space="preserve"> the loudness level</w:t>
      </w:r>
      <w:r w:rsidR="00BC34D2">
        <w:rPr>
          <w:rFonts w:ascii="Times New Roman" w:hAnsi="Times New Roman" w:cs="Times New Roman"/>
          <w:color w:val="000000"/>
        </w:rPr>
        <w:t xml:space="preserve"> that</w:t>
      </w:r>
      <w:r w:rsidRPr="004A7198">
        <w:rPr>
          <w:rFonts w:ascii="Times New Roman" w:hAnsi="Times New Roman" w:cs="Times New Roman"/>
          <w:color w:val="000000"/>
        </w:rPr>
        <w:t xml:space="preserve"> got exceeded</w:t>
      </w:r>
      <w:r w:rsidR="00BC34D2">
        <w:rPr>
          <w:rFonts w:ascii="Times New Roman" w:hAnsi="Times New Roman" w:cs="Times New Roman"/>
          <w:color w:val="000000"/>
        </w:rPr>
        <w:t>,</w:t>
      </w:r>
      <w:r w:rsidRPr="004A7198">
        <w:rPr>
          <w:rFonts w:ascii="Times New Roman" w:hAnsi="Times New Roman" w:cs="Times New Roman"/>
          <w:color w:val="000000"/>
        </w:rPr>
        <w:t xml:space="preserve"> the first LED is the acceptable loudness</w:t>
      </w:r>
      <w:r w:rsidR="00BC34D2">
        <w:rPr>
          <w:rFonts w:ascii="Times New Roman" w:hAnsi="Times New Roman" w:cs="Times New Roman"/>
          <w:color w:val="000000"/>
        </w:rPr>
        <w:t>,</w:t>
      </w:r>
      <w:r w:rsidRPr="004A7198">
        <w:rPr>
          <w:rFonts w:ascii="Times New Roman" w:hAnsi="Times New Roman" w:cs="Times New Roman"/>
          <w:color w:val="000000"/>
        </w:rPr>
        <w:t xml:space="preserve"> the second glows </w:t>
      </w:r>
      <w:r w:rsidR="005D0E85">
        <w:rPr>
          <w:rFonts w:ascii="Times New Roman" w:hAnsi="Times New Roman" w:cs="Times New Roman"/>
          <w:color w:val="000000"/>
        </w:rPr>
        <w:t>if a higher loudness level got exceeded</w:t>
      </w:r>
      <w:r w:rsidR="00BC34D2">
        <w:rPr>
          <w:rFonts w:ascii="Times New Roman" w:hAnsi="Times New Roman" w:cs="Times New Roman"/>
          <w:color w:val="000000"/>
        </w:rPr>
        <w:t>,</w:t>
      </w:r>
      <w:r w:rsidR="005D0E85">
        <w:rPr>
          <w:rFonts w:ascii="Times New Roman" w:hAnsi="Times New Roman" w:cs="Times New Roman"/>
          <w:color w:val="000000"/>
        </w:rPr>
        <w:t xml:space="preserve"> </w:t>
      </w:r>
      <w:r w:rsidRPr="004A7198">
        <w:rPr>
          <w:rFonts w:ascii="Times New Roman" w:hAnsi="Times New Roman" w:cs="Times New Roman"/>
          <w:color w:val="000000"/>
        </w:rPr>
        <w:t>and if the third LED glow it will immediately notify the librarian’s phone.</w:t>
      </w:r>
    </w:p>
    <w:p w14:paraId="11363EE4" w14:textId="77777777" w:rsidR="00DF08A4" w:rsidRPr="004A7198" w:rsidRDefault="00DF08A4">
      <w:pPr>
        <w:spacing w:line="480" w:lineRule="auto"/>
        <w:rPr>
          <w:rFonts w:cs="Times New Roman"/>
        </w:rPr>
      </w:pPr>
      <w:r w:rsidRPr="004A7198">
        <w:rPr>
          <w:rFonts w:ascii="Times New Roman" w:hAnsi="Times New Roman" w:cs="Times New Roman"/>
        </w:rPr>
        <w:t> </w:t>
      </w:r>
    </w:p>
    <w:p w14:paraId="69175C36" w14:textId="77777777" w:rsidR="00DF08A4" w:rsidRPr="004A7198" w:rsidRDefault="00DF08A4">
      <w:pPr>
        <w:spacing w:line="480" w:lineRule="auto"/>
        <w:rPr>
          <w:rFonts w:ascii="Times New Roman" w:hAnsi="Times New Roman" w:cs="Times New Roman"/>
        </w:rPr>
      </w:pPr>
    </w:p>
    <w:p w14:paraId="403963FA" w14:textId="77777777" w:rsidR="00DF08A4" w:rsidRPr="004A7198" w:rsidRDefault="00DF08A4">
      <w:pPr>
        <w:spacing w:line="480" w:lineRule="auto"/>
        <w:rPr>
          <w:rFonts w:ascii="Mangal" w:hAnsi="Mangal" w:cs="Mangal"/>
        </w:rPr>
      </w:pPr>
    </w:p>
    <w:p w14:paraId="74BD37EC" w14:textId="77777777" w:rsidR="00DF08A4" w:rsidRPr="004A7198" w:rsidRDefault="00DF08A4">
      <w:pPr>
        <w:spacing w:line="480" w:lineRule="auto"/>
        <w:rPr>
          <w:rFonts w:ascii="Mangal" w:hAnsi="Mangal" w:cs="Mangal"/>
        </w:rPr>
      </w:pPr>
    </w:p>
    <w:p w14:paraId="1A174B3A" w14:textId="77777777" w:rsidR="00DF08A4" w:rsidRPr="004A7198" w:rsidRDefault="00DF08A4">
      <w:pPr>
        <w:spacing w:line="480" w:lineRule="auto"/>
        <w:jc w:val="center"/>
        <w:rPr>
          <w:rFonts w:cs="Times New Roman"/>
        </w:rPr>
      </w:pPr>
      <w:r w:rsidRPr="004A7198">
        <w:rPr>
          <w:rFonts w:ascii="Times New Roman" w:hAnsi="Times New Roman" w:cs="Times New Roman"/>
          <w:b/>
          <w:bCs/>
          <w:color w:val="000000"/>
          <w:sz w:val="32"/>
          <w:szCs w:val="32"/>
        </w:rPr>
        <w:lastRenderedPageBreak/>
        <w:t>Chapter Two</w:t>
      </w:r>
    </w:p>
    <w:p w14:paraId="0AADB888" w14:textId="77777777" w:rsidR="00DF08A4" w:rsidRPr="004A7198" w:rsidRDefault="00DF08A4">
      <w:pPr>
        <w:pStyle w:val="Heading1"/>
        <w:spacing w:line="480" w:lineRule="auto"/>
        <w:rPr>
          <w:rFonts w:cs="Times New Roman"/>
          <w:bCs w:val="0"/>
          <w:szCs w:val="24"/>
        </w:rPr>
      </w:pPr>
      <w:bookmarkStart w:id="124" w:name="_Toc63360582"/>
      <w:bookmarkStart w:id="125" w:name="_Toc63676262"/>
      <w:bookmarkStart w:id="126" w:name="_Toc63676080"/>
      <w:bookmarkStart w:id="127" w:name="_Toc63709269"/>
      <w:bookmarkStart w:id="128" w:name="_Toc63936169"/>
      <w:r w:rsidRPr="004A7198">
        <w:rPr>
          <w:rFonts w:ascii="Times New Roman" w:hAnsi="Times New Roman" w:cs="Times New Roman"/>
          <w:bCs w:val="0"/>
          <w:sz w:val="32"/>
          <w:szCs w:val="32"/>
        </w:rPr>
        <w:t>Literature Review</w:t>
      </w:r>
      <w:bookmarkEnd w:id="124"/>
      <w:bookmarkEnd w:id="125"/>
      <w:bookmarkEnd w:id="126"/>
      <w:r w:rsidRPr="004A7198">
        <w:rPr>
          <w:rFonts w:ascii="Times New Roman" w:hAnsi="Times New Roman" w:cs="Times New Roman"/>
          <w:bCs w:val="0"/>
          <w:sz w:val="32"/>
          <w:szCs w:val="32"/>
          <w:lang w:bidi="ar-SA"/>
        </w:rPr>
        <w:t>:</w:t>
      </w:r>
      <w:bookmarkEnd w:id="127"/>
      <w:bookmarkEnd w:id="128"/>
    </w:p>
    <w:p w14:paraId="1A7A980B" w14:textId="7C5AA31C" w:rsidR="000C50AB" w:rsidRDefault="00B30DA7" w:rsidP="00C82A8F">
      <w:pPr>
        <w:rPr>
          <w:color w:val="000000"/>
        </w:rPr>
      </w:pPr>
      <w:bookmarkStart w:id="129" w:name="_Toc63675919"/>
      <w:bookmarkStart w:id="130" w:name="_Toc63675430"/>
      <w:bookmarkStart w:id="131" w:name="_Toc63642408"/>
      <w:bookmarkStart w:id="132" w:name="_Toc63641254"/>
      <w:bookmarkStart w:id="133" w:name="_Toc63632774"/>
      <w:bookmarkStart w:id="134" w:name="_Toc63632495"/>
      <w:bookmarkStart w:id="135" w:name="_Toc63622905"/>
      <w:bookmarkStart w:id="136" w:name="_Toc63608353"/>
      <w:bookmarkStart w:id="137" w:name="_Toc63608121"/>
      <w:bookmarkStart w:id="138" w:name="_Toc63361332"/>
      <w:bookmarkStart w:id="139" w:name="_Toc63361190"/>
      <w:bookmarkStart w:id="140" w:name="_Toc63360915"/>
      <w:bookmarkStart w:id="141" w:name="_Toc633605821"/>
      <w:bookmarkStart w:id="142" w:name="_Toc63676263"/>
      <w:bookmarkStart w:id="143" w:name="_Toc63676081"/>
      <w:bookmarkStart w:id="144" w:name="_Toc63709270"/>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pict w14:anchorId="2809003B">
          <v:rect id="_x0000_i1029" style="width:0;height:1.5pt" o:hralign="center" o:hrstd="t" o:hr="t" fillcolor="#a0a0a0" stroked="f"/>
        </w:pict>
      </w:r>
    </w:p>
    <w:p w14:paraId="458CDF52" w14:textId="6D2E0B76" w:rsidR="00DF08A4" w:rsidRPr="004A7198" w:rsidRDefault="00DF08A4">
      <w:pPr>
        <w:pStyle w:val="Heading2"/>
        <w:spacing w:line="480" w:lineRule="auto"/>
        <w:rPr>
          <w:rFonts w:cs="Times New Roman"/>
          <w:szCs w:val="24"/>
        </w:rPr>
      </w:pPr>
      <w:bookmarkStart w:id="145" w:name="_Toc63936170"/>
      <w:r w:rsidRPr="004A7198">
        <w:rPr>
          <w:rFonts w:ascii="Times New Roman" w:hAnsi="Times New Roman" w:cs="Times New Roman"/>
          <w:b/>
          <w:bCs/>
          <w:color w:val="000000"/>
          <w:sz w:val="28"/>
          <w:szCs w:val="24"/>
        </w:rPr>
        <w:t xml:space="preserve">2.1 </w:t>
      </w:r>
      <w:bookmarkEnd w:id="144"/>
      <w:r w:rsidR="005A7C11" w:rsidRPr="004A7198">
        <w:rPr>
          <w:rFonts w:ascii="Times New Roman" w:hAnsi="Times New Roman" w:cs="Times New Roman"/>
          <w:b/>
          <w:bCs/>
          <w:color w:val="000000"/>
          <w:sz w:val="28"/>
          <w:szCs w:val="24"/>
        </w:rPr>
        <w:t>Overview:</w:t>
      </w:r>
      <w:bookmarkEnd w:id="145"/>
    </w:p>
    <w:p w14:paraId="4860232E" w14:textId="2B618999" w:rsidR="00DF08A4" w:rsidRPr="004A7198" w:rsidRDefault="00DF08A4">
      <w:pPr>
        <w:spacing w:before="240" w:after="240" w:line="480" w:lineRule="auto"/>
        <w:jc w:val="both"/>
        <w:rPr>
          <w:rFonts w:cs="Times New Roman"/>
        </w:rPr>
      </w:pPr>
      <w:r w:rsidRPr="004A7198">
        <w:rPr>
          <w:rFonts w:ascii="Times New Roman" w:hAnsi="Times New Roman" w:cs="Times New Roman"/>
          <w:color w:val="000000"/>
        </w:rPr>
        <w:t xml:space="preserve">Many Existing Systems have been developed to provide sound alarming. However, there are limitations in what these systems provide, </w:t>
      </w:r>
      <w:r w:rsidR="00D72E58" w:rsidRPr="004A7198">
        <w:rPr>
          <w:rFonts w:ascii="Times New Roman" w:hAnsi="Times New Roman" w:cs="Times New Roman"/>
          <w:color w:val="000000"/>
        </w:rPr>
        <w:t>each</w:t>
      </w:r>
      <w:r w:rsidRPr="004A7198">
        <w:rPr>
          <w:rFonts w:ascii="Times New Roman" w:hAnsi="Times New Roman" w:cs="Times New Roman"/>
          <w:color w:val="000000"/>
        </w:rPr>
        <w:t xml:space="preserve"> system has its advantages and disadvantages, so we will show what distinguishes our system in </w:t>
      </w:r>
      <w:r w:rsidR="00011930">
        <w:rPr>
          <w:rFonts w:ascii="Times New Roman" w:hAnsi="Times New Roman" w:cs="Times New Roman"/>
          <w:color w:val="000000"/>
        </w:rPr>
        <w:t>upcoming sections</w:t>
      </w:r>
      <w:r w:rsidRPr="004A7198">
        <w:rPr>
          <w:rFonts w:ascii="Times New Roman" w:hAnsi="Times New Roman" w:cs="Times New Roman"/>
          <w:color w:val="000000"/>
        </w:rPr>
        <w:t>.</w:t>
      </w:r>
    </w:p>
    <w:p w14:paraId="2B32861C" w14:textId="625C7C7D" w:rsidR="00DF08A4" w:rsidRPr="004A7198" w:rsidRDefault="00DF08A4">
      <w:pPr>
        <w:pStyle w:val="Heading2"/>
        <w:spacing w:line="480" w:lineRule="auto"/>
        <w:rPr>
          <w:rFonts w:cs="Times New Roman"/>
          <w:szCs w:val="24"/>
        </w:rPr>
      </w:pPr>
      <w:bookmarkStart w:id="146" w:name="_Toc63641255"/>
      <w:bookmarkStart w:id="147" w:name="_Toc63632775"/>
      <w:bookmarkStart w:id="148" w:name="_Toc63632496"/>
      <w:bookmarkStart w:id="149" w:name="_Toc63622906"/>
      <w:bookmarkStart w:id="150" w:name="_Toc63608354"/>
      <w:bookmarkStart w:id="151" w:name="_Toc63608122"/>
      <w:bookmarkStart w:id="152" w:name="_Toc63361333"/>
      <w:bookmarkStart w:id="153" w:name="_Toc63361191"/>
      <w:bookmarkStart w:id="154" w:name="_Toc63360916"/>
      <w:bookmarkStart w:id="155" w:name="_Toc63360583"/>
      <w:bookmarkStart w:id="156" w:name="_Toc63676264"/>
      <w:bookmarkStart w:id="157" w:name="_Toc63676082"/>
      <w:bookmarkStart w:id="158" w:name="_Toc63675921"/>
      <w:bookmarkStart w:id="159" w:name="_Toc63675431"/>
      <w:bookmarkStart w:id="160" w:name="_Toc63642409"/>
      <w:bookmarkStart w:id="161" w:name="_Toc63709271"/>
      <w:bookmarkStart w:id="162" w:name="_Toc63936171"/>
      <w:r w:rsidRPr="004A7198">
        <w:rPr>
          <w:rFonts w:ascii="Times New Roman" w:hAnsi="Times New Roman" w:cs="Times New Roman"/>
          <w:b/>
          <w:bCs/>
          <w:color w:val="000000"/>
          <w:sz w:val="28"/>
          <w:szCs w:val="24"/>
        </w:rPr>
        <w:t xml:space="preserve">2.2 Existing </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005A7C11" w:rsidRPr="004A7198">
        <w:rPr>
          <w:rFonts w:ascii="Times New Roman" w:hAnsi="Times New Roman" w:cs="Times New Roman"/>
          <w:b/>
          <w:bCs/>
          <w:color w:val="000000"/>
          <w:sz w:val="28"/>
          <w:szCs w:val="24"/>
        </w:rPr>
        <w:t>System:</w:t>
      </w:r>
      <w:bookmarkEnd w:id="162"/>
    </w:p>
    <w:p w14:paraId="4C4FB750" w14:textId="21BDEF7A" w:rsidR="00DF08A4" w:rsidRDefault="00DF08A4">
      <w:pPr>
        <w:spacing w:line="480" w:lineRule="auto"/>
        <w:jc w:val="both"/>
        <w:rPr>
          <w:rFonts w:ascii="Times New Roman" w:hAnsi="Times New Roman" w:cs="Times New Roman"/>
          <w:color w:val="000000"/>
        </w:rPr>
      </w:pPr>
      <w:r w:rsidRPr="004A7198">
        <w:rPr>
          <w:rFonts w:ascii="Times New Roman" w:hAnsi="Times New Roman" w:cs="Times New Roman"/>
          <w:color w:val="000000"/>
        </w:rPr>
        <w:t xml:space="preserve">  The most encouraging thing to start this idea is the lack of systems that are actually efficient.</w:t>
      </w:r>
      <w:r w:rsidRPr="004A7198">
        <w:rPr>
          <w:rFonts w:ascii="Times New Roman" w:hAnsi="Times New Roman" w:cs="Times New Roman"/>
        </w:rPr>
        <w:t xml:space="preserve"> </w:t>
      </w:r>
      <w:r w:rsidRPr="004A7198">
        <w:rPr>
          <w:rFonts w:ascii="Times New Roman" w:hAnsi="Times New Roman" w:cs="Times New Roman"/>
          <w:color w:val="000000"/>
        </w:rPr>
        <w:t>After some time of research, we found similar systems with ideas that are similar to the idea of our system but lacking basic features needed in the library.</w:t>
      </w:r>
    </w:p>
    <w:p w14:paraId="0E98D698" w14:textId="6249F4E2" w:rsidR="00136F43" w:rsidRPr="00136F43" w:rsidRDefault="00136F43">
      <w:pPr>
        <w:spacing w:line="480" w:lineRule="auto"/>
        <w:jc w:val="both"/>
        <w:rPr>
          <w:rFonts w:cs="Times New Roman"/>
          <w:b/>
          <w:bCs/>
        </w:rPr>
      </w:pPr>
      <w:r w:rsidRPr="00136F43">
        <w:rPr>
          <w:rFonts w:ascii="Times New Roman" w:hAnsi="Times New Roman" w:cs="Times New Roman"/>
          <w:b/>
          <w:bCs/>
          <w:color w:val="000000"/>
        </w:rPr>
        <w:t>Existing systems:</w:t>
      </w:r>
    </w:p>
    <w:p w14:paraId="29385B6B" w14:textId="04D5E05C" w:rsidR="00DF08A4" w:rsidRPr="002C2E97" w:rsidRDefault="00DF08A4">
      <w:pPr>
        <w:pStyle w:val="ListParagraph"/>
        <w:numPr>
          <w:ilvl w:val="0"/>
          <w:numId w:val="7"/>
        </w:numPr>
        <w:spacing w:line="480" w:lineRule="auto"/>
        <w:jc w:val="both"/>
        <w:rPr>
          <w:rFonts w:cs="Times New Roman"/>
        </w:rPr>
      </w:pPr>
      <w:r w:rsidRPr="002C2E97">
        <w:rPr>
          <w:rFonts w:ascii="Times New Roman" w:hAnsi="Times New Roman" w:cs="Times New Roman"/>
          <w:color w:val="000000"/>
        </w:rPr>
        <w:t xml:space="preserve">Noise Detector with Automatic Recording System Using Arduino With </w:t>
      </w:r>
      <w:r w:rsidR="00220E77" w:rsidRPr="002C2E97">
        <w:rPr>
          <w:rFonts w:ascii="Times New Roman" w:hAnsi="Times New Roman" w:cs="Times New Roman"/>
          <w:color w:val="000000"/>
        </w:rPr>
        <w:t>the</w:t>
      </w:r>
      <w:r w:rsidRPr="002C2E97">
        <w:rPr>
          <w:rFonts w:ascii="Times New Roman" w:hAnsi="Times New Roman" w:cs="Times New Roman"/>
          <w:color w:val="000000"/>
        </w:rPr>
        <w:t xml:space="preserve"> IoT.</w:t>
      </w:r>
    </w:p>
    <w:p w14:paraId="7217EC2A" w14:textId="2CBCDB94" w:rsidR="00DF08A4" w:rsidRPr="002C2E97" w:rsidRDefault="00DF08A4">
      <w:pPr>
        <w:pStyle w:val="ListParagraph"/>
        <w:numPr>
          <w:ilvl w:val="0"/>
          <w:numId w:val="7"/>
        </w:numPr>
        <w:spacing w:line="480" w:lineRule="auto"/>
        <w:jc w:val="both"/>
        <w:rPr>
          <w:rFonts w:cs="Times New Roman"/>
        </w:rPr>
      </w:pPr>
      <w:r w:rsidRPr="002C2E97">
        <w:rPr>
          <w:rFonts w:ascii="Times New Roman" w:hAnsi="Times New Roman" w:cs="Times New Roman"/>
          <w:color w:val="000000"/>
        </w:rPr>
        <w:t xml:space="preserve">Design </w:t>
      </w:r>
      <w:r w:rsidR="005A7C11" w:rsidRPr="002C2E97">
        <w:rPr>
          <w:rFonts w:ascii="Times New Roman" w:hAnsi="Times New Roman" w:cs="Times New Roman"/>
          <w:color w:val="000000"/>
        </w:rPr>
        <w:t>and</w:t>
      </w:r>
      <w:r w:rsidRPr="002C2E97">
        <w:rPr>
          <w:rFonts w:ascii="Times New Roman" w:hAnsi="Times New Roman" w:cs="Times New Roman"/>
          <w:color w:val="000000"/>
        </w:rPr>
        <w:t xml:space="preserve"> Construction of noise detector in Library.</w:t>
      </w:r>
    </w:p>
    <w:p w14:paraId="1ACBEE5D" w14:textId="5428FC5C" w:rsidR="00DF08A4" w:rsidRPr="002C2E97" w:rsidRDefault="00DF08A4">
      <w:pPr>
        <w:pStyle w:val="ListParagraph"/>
        <w:numPr>
          <w:ilvl w:val="0"/>
          <w:numId w:val="7"/>
        </w:numPr>
        <w:spacing w:line="480" w:lineRule="auto"/>
        <w:jc w:val="both"/>
        <w:rPr>
          <w:rFonts w:cs="Times New Roman"/>
        </w:rPr>
      </w:pPr>
      <w:r w:rsidRPr="002C2E97">
        <w:rPr>
          <w:rFonts w:ascii="Times New Roman" w:hAnsi="Times New Roman" w:cs="Times New Roman"/>
          <w:color w:val="000000"/>
        </w:rPr>
        <w:t>Noise Alarm.</w:t>
      </w:r>
    </w:p>
    <w:p w14:paraId="4366442A" w14:textId="4AE6EAC6" w:rsidR="00220E77" w:rsidRDefault="00220E77" w:rsidP="00220E77">
      <w:pPr>
        <w:spacing w:line="480" w:lineRule="auto"/>
        <w:jc w:val="both"/>
        <w:rPr>
          <w:rFonts w:cs="Times New Roman"/>
        </w:rPr>
      </w:pPr>
    </w:p>
    <w:p w14:paraId="17C980A7" w14:textId="77777777" w:rsidR="00220E77" w:rsidRPr="00220E77" w:rsidRDefault="00220E77" w:rsidP="00220E77">
      <w:pPr>
        <w:spacing w:line="480" w:lineRule="auto"/>
        <w:jc w:val="both"/>
        <w:rPr>
          <w:rFonts w:cs="Times New Roman"/>
        </w:rPr>
      </w:pPr>
    </w:p>
    <w:p w14:paraId="1C8416DE" w14:textId="77777777" w:rsidR="00DF08A4" w:rsidRPr="004A7198" w:rsidRDefault="00DF08A4">
      <w:pPr>
        <w:spacing w:line="480" w:lineRule="auto"/>
        <w:jc w:val="both"/>
        <w:rPr>
          <w:rFonts w:ascii="Times New Roman" w:hAnsi="Times New Roman" w:cs="Times New Roman"/>
          <w:b/>
          <w:bCs/>
          <w:color w:val="000000"/>
          <w:sz w:val="28"/>
        </w:rPr>
      </w:pPr>
    </w:p>
    <w:p w14:paraId="126DF527" w14:textId="77777777" w:rsidR="00DF08A4" w:rsidRPr="00220E77" w:rsidRDefault="00DF08A4" w:rsidP="00220E77"/>
    <w:p w14:paraId="1F629CFB" w14:textId="77777777" w:rsidR="00DF08A4" w:rsidRPr="00220E77" w:rsidRDefault="00DF08A4" w:rsidP="00220E77"/>
    <w:p w14:paraId="252D0B6C" w14:textId="77777777" w:rsidR="00DF08A4" w:rsidRPr="00220E77" w:rsidRDefault="00DF08A4" w:rsidP="00220E77">
      <w:bookmarkStart w:id="163" w:name="_Toc63641256"/>
      <w:bookmarkStart w:id="164" w:name="_Toc63632776"/>
      <w:bookmarkStart w:id="165" w:name="_Toc63632497"/>
      <w:bookmarkStart w:id="166" w:name="_Toc63622907"/>
      <w:bookmarkStart w:id="167" w:name="_Toc63608355"/>
      <w:bookmarkStart w:id="168" w:name="_Toc63608123"/>
      <w:bookmarkStart w:id="169" w:name="_Toc63361334"/>
      <w:bookmarkStart w:id="170" w:name="_Toc63361192"/>
      <w:bookmarkStart w:id="171" w:name="_Toc63360917"/>
      <w:bookmarkStart w:id="172" w:name="_Toc63642410"/>
    </w:p>
    <w:p w14:paraId="4C1BF797" w14:textId="77777777" w:rsidR="00DF08A4" w:rsidRPr="00220E77" w:rsidRDefault="00DF08A4" w:rsidP="00220E77"/>
    <w:p w14:paraId="67F62F06" w14:textId="093F6A3D" w:rsidR="00DF08A4" w:rsidRPr="004A7198" w:rsidRDefault="00DF08A4" w:rsidP="00ED047A">
      <w:pPr>
        <w:pStyle w:val="Heading3"/>
        <w:rPr>
          <w:bCs/>
        </w:rPr>
      </w:pPr>
      <w:r w:rsidRPr="00E15B44">
        <w:rPr>
          <w:b/>
          <w:bCs/>
          <w:sz w:val="28"/>
          <w:szCs w:val="28"/>
        </w:rPr>
        <w:lastRenderedPageBreak/>
        <w:t xml:space="preserve"> </w:t>
      </w:r>
      <w:r w:rsidRPr="00E15B44">
        <w:rPr>
          <w:b/>
          <w:bCs/>
        </w:rPr>
        <w:t xml:space="preserve"> </w:t>
      </w:r>
      <w:bookmarkStart w:id="173" w:name="_Toc63360584"/>
      <w:bookmarkStart w:id="174" w:name="_Toc63676265"/>
      <w:bookmarkStart w:id="175" w:name="_Toc63676083"/>
      <w:bookmarkStart w:id="176" w:name="_Toc63675922"/>
      <w:bookmarkStart w:id="177" w:name="_Toc63675432"/>
      <w:bookmarkStart w:id="178" w:name="_Toc63709272"/>
      <w:bookmarkStart w:id="179" w:name="_Toc63936172"/>
      <w:r w:rsidRPr="00E15B44">
        <w:rPr>
          <w:rStyle w:val="Heading3Char"/>
          <w:rFonts w:ascii="Times New Roman" w:hAnsi="Times New Roman" w:cs="Times New Roman"/>
          <w:b/>
          <w:bCs/>
          <w:color w:val="000000"/>
          <w:sz w:val="24"/>
          <w:szCs w:val="24"/>
        </w:rPr>
        <w:t xml:space="preserve">2.2.1: Noise Detector with Automatic Recording System Using Arduino With </w:t>
      </w:r>
      <w:r w:rsidR="005A7C11" w:rsidRPr="00E15B44">
        <w:rPr>
          <w:rStyle w:val="Heading3Char"/>
          <w:rFonts w:ascii="Times New Roman" w:hAnsi="Times New Roman" w:cs="Times New Roman"/>
          <w:b/>
          <w:bCs/>
          <w:color w:val="000000"/>
          <w:sz w:val="24"/>
          <w:szCs w:val="24"/>
        </w:rPr>
        <w:t>the</w:t>
      </w:r>
      <w:r w:rsidRPr="00E15B44">
        <w:rPr>
          <w:rStyle w:val="Heading3Char"/>
          <w:rFonts w:ascii="Times New Roman" w:hAnsi="Times New Roman" w:cs="Times New Roman"/>
          <w:b/>
          <w:bCs/>
          <w:color w:val="000000"/>
          <w:sz w:val="24"/>
          <w:szCs w:val="24"/>
        </w:rPr>
        <w:t xml:space="preserve"> IoT</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sdt>
        <w:sdtPr>
          <w:rPr>
            <w:rStyle w:val="Heading3Char"/>
            <w:rFonts w:ascii="Times New Roman" w:hAnsi="Times New Roman" w:cs="Times New Roman"/>
            <w:color w:val="000000"/>
            <w:sz w:val="24"/>
            <w:szCs w:val="24"/>
          </w:rPr>
          <w:id w:val="-1016695263"/>
          <w:citation/>
        </w:sdtPr>
        <w:sdtEndPr>
          <w:rPr>
            <w:rStyle w:val="Heading3Char"/>
          </w:rPr>
        </w:sdtEndPr>
        <w:sdtContent>
          <w:r w:rsidR="00420B4E">
            <w:rPr>
              <w:rStyle w:val="Heading3Char"/>
              <w:rFonts w:ascii="Times New Roman" w:hAnsi="Times New Roman" w:cs="Times New Roman"/>
              <w:color w:val="000000"/>
              <w:sz w:val="24"/>
              <w:szCs w:val="24"/>
            </w:rPr>
            <w:fldChar w:fldCharType="begin"/>
          </w:r>
          <w:r w:rsidR="00420B4E">
            <w:rPr>
              <w:rStyle w:val="Heading3Char"/>
              <w:rFonts w:ascii="Times New Roman" w:hAnsi="Times New Roman" w:cs="Times New Roman"/>
              <w:color w:val="000000"/>
              <w:sz w:val="24"/>
              <w:szCs w:val="24"/>
            </w:rPr>
            <w:instrText xml:space="preserve"> CITATION noi1 \l 1033 </w:instrText>
          </w:r>
          <w:r w:rsidR="00420B4E">
            <w:rPr>
              <w:rStyle w:val="Heading3Char"/>
              <w:rFonts w:ascii="Times New Roman" w:hAnsi="Times New Roman" w:cs="Times New Roman"/>
              <w:color w:val="000000"/>
              <w:sz w:val="24"/>
              <w:szCs w:val="24"/>
            </w:rPr>
            <w:fldChar w:fldCharType="separate"/>
          </w:r>
          <w:r w:rsidR="00A43327">
            <w:rPr>
              <w:rStyle w:val="Heading3Char"/>
              <w:rFonts w:ascii="Times New Roman" w:hAnsi="Times New Roman" w:cs="Times New Roman"/>
              <w:noProof/>
              <w:color w:val="000000"/>
              <w:sz w:val="24"/>
              <w:szCs w:val="24"/>
            </w:rPr>
            <w:t xml:space="preserve"> </w:t>
          </w:r>
          <w:r w:rsidR="00A43327" w:rsidRPr="00A43327">
            <w:rPr>
              <w:rFonts w:ascii="Times New Roman" w:hAnsi="Times New Roman" w:cs="Times New Roman"/>
              <w:noProof/>
              <w:color w:val="000000"/>
            </w:rPr>
            <w:t>(noise-detector-automatic-recording-system, n.d.)</w:t>
          </w:r>
          <w:r w:rsidR="00420B4E">
            <w:rPr>
              <w:rStyle w:val="Heading3Char"/>
              <w:rFonts w:ascii="Times New Roman" w:hAnsi="Times New Roman" w:cs="Times New Roman"/>
              <w:color w:val="000000"/>
              <w:sz w:val="24"/>
              <w:szCs w:val="24"/>
            </w:rPr>
            <w:fldChar w:fldCharType="end"/>
          </w:r>
        </w:sdtContent>
      </w:sdt>
      <w:bookmarkEnd w:id="179"/>
    </w:p>
    <w:p w14:paraId="6A76EAD8" w14:textId="64449E8D" w:rsidR="00DF08A4" w:rsidRPr="004A7198" w:rsidRDefault="00DF08A4">
      <w:pPr>
        <w:spacing w:line="480" w:lineRule="auto"/>
        <w:rPr>
          <w:rFonts w:cs="Times New Roman"/>
        </w:rPr>
      </w:pPr>
      <w:r w:rsidRPr="004A7198">
        <w:rPr>
          <w:rFonts w:ascii="Times New Roman" w:hAnsi="Times New Roman" w:cs="Times New Roman"/>
          <w:color w:val="000000"/>
          <w:shd w:val="clear" w:color="auto" w:fill="FFFFFF"/>
        </w:rPr>
        <w:t xml:space="preserve">This </w:t>
      </w:r>
      <w:r w:rsidR="00420B4E" w:rsidRPr="004A7198">
        <w:rPr>
          <w:rFonts w:ascii="Times New Roman" w:hAnsi="Times New Roman" w:cs="Times New Roman"/>
          <w:color w:val="000000"/>
          <w:shd w:val="clear" w:color="auto" w:fill="FFFFFF"/>
        </w:rPr>
        <w:t>uses</w:t>
      </w:r>
      <w:r w:rsidRPr="004A7198">
        <w:rPr>
          <w:rFonts w:ascii="Times New Roman" w:hAnsi="Times New Roman" w:cs="Times New Roman"/>
          <w:color w:val="000000"/>
          <w:shd w:val="clear" w:color="auto" w:fill="FFFFFF"/>
        </w:rPr>
        <w:t xml:space="preserve"> a set of components that work together in order to achieve the goal of quiet and reasonably unobtrusive sound so </w:t>
      </w:r>
      <w:r w:rsidR="00373BF4">
        <w:rPr>
          <w:rFonts w:ascii="Times New Roman" w:hAnsi="Times New Roman" w:cs="Times New Roman"/>
          <w:color w:val="000000"/>
          <w:shd w:val="clear" w:color="auto" w:fill="FFFFFF"/>
        </w:rPr>
        <w:t>the system</w:t>
      </w:r>
      <w:r w:rsidRPr="004A7198">
        <w:rPr>
          <w:rFonts w:ascii="Times New Roman" w:hAnsi="Times New Roman" w:cs="Times New Roman"/>
          <w:color w:val="000000"/>
          <w:shd w:val="clear" w:color="auto" w:fill="FFFFFF"/>
        </w:rPr>
        <w:t xml:space="preserve"> use a noise detector that consists of the power of the Arduino and connect the Bluetooth with the </w:t>
      </w:r>
      <w:r w:rsidR="00420B4E" w:rsidRPr="004A7198">
        <w:rPr>
          <w:rFonts w:ascii="Times New Roman" w:hAnsi="Times New Roman" w:cs="Times New Roman"/>
          <w:color w:val="000000"/>
          <w:shd w:val="clear" w:color="auto" w:fill="FFFFFF"/>
        </w:rPr>
        <w:t>app When</w:t>
      </w:r>
      <w:r w:rsidRPr="004A7198">
        <w:rPr>
          <w:rFonts w:ascii="Times New Roman" w:hAnsi="Times New Roman" w:cs="Times New Roman"/>
          <w:color w:val="000000"/>
          <w:shd w:val="clear" w:color="auto" w:fill="FFFFFF"/>
        </w:rPr>
        <w:t xml:space="preserve"> your sound level crosses the threshold value, the Noise Detector device will buzz to notify about it and at the same time the app will start recording the sound and it will go on recording until the noise level comes down below the threshold level.</w:t>
      </w:r>
    </w:p>
    <w:p w14:paraId="6F1C4F5C" w14:textId="25A1D6DE" w:rsidR="00DF08A4" w:rsidRPr="004A7198" w:rsidRDefault="007408BC">
      <w:pPr>
        <w:keepNext/>
        <w:spacing w:line="480" w:lineRule="auto"/>
        <w:jc w:val="center"/>
        <w:rPr>
          <w:rFonts w:cs="Times New Roman"/>
        </w:rPr>
      </w:pPr>
      <w:r w:rsidRPr="004A7198">
        <w:rPr>
          <w:rFonts w:cs="Times New Roman"/>
          <w:noProof/>
        </w:rPr>
        <w:drawing>
          <wp:inline distT="0" distB="0" distL="0" distR="0" wp14:anchorId="451B09AB" wp14:editId="02056FE2">
            <wp:extent cx="5267325"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333750"/>
                    </a:xfrm>
                    <a:prstGeom prst="rect">
                      <a:avLst/>
                    </a:prstGeom>
                    <a:noFill/>
                    <a:ln>
                      <a:noFill/>
                    </a:ln>
                  </pic:spPr>
                </pic:pic>
              </a:graphicData>
            </a:graphic>
          </wp:inline>
        </w:drawing>
      </w:r>
    </w:p>
    <w:p w14:paraId="2C1D7608" w14:textId="2D0C772A" w:rsidR="00DF08A4" w:rsidRPr="004A7198" w:rsidRDefault="00DF08A4">
      <w:pPr>
        <w:pStyle w:val="Caption"/>
        <w:spacing w:line="480" w:lineRule="auto"/>
        <w:jc w:val="center"/>
        <w:rPr>
          <w:rFonts w:cs="Times New Roman"/>
          <w:iCs w:val="0"/>
          <w:szCs w:val="24"/>
        </w:rPr>
      </w:pPr>
      <w:bookmarkStart w:id="180" w:name="_Toc63611568"/>
      <w:bookmarkStart w:id="181" w:name="_Toc63642926"/>
      <w:bookmarkStart w:id="182" w:name="_Toc63623685"/>
      <w:bookmarkStart w:id="183" w:name="_Toc63927753"/>
      <w:bookmarkStart w:id="184" w:name="_Toc76199688"/>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1</w:t>
      </w:r>
      <w:r w:rsidRPr="004A7198">
        <w:rPr>
          <w:rFonts w:ascii="Times New Roman" w:hAnsi="Times New Roman" w:cs="Times New Roman"/>
          <w:iCs w:val="0"/>
          <w:sz w:val="20"/>
          <w:szCs w:val="20"/>
          <w:lang w:eastAsia="en-US"/>
        </w:rPr>
        <w:fldChar w:fldCharType="end"/>
      </w:r>
      <w:r w:rsidRPr="004A7198">
        <w:rPr>
          <w:rFonts w:ascii="Times New Roman" w:hAnsi="Times New Roman" w:cs="Times New Roman"/>
          <w:iCs w:val="0"/>
          <w:sz w:val="20"/>
          <w:szCs w:val="20"/>
          <w:lang w:bidi="ar-SA"/>
        </w:rPr>
        <w:t>:</w:t>
      </w:r>
      <w:bookmarkEnd w:id="180"/>
      <w:bookmarkEnd w:id="181"/>
      <w:bookmarkEnd w:id="182"/>
      <w:r w:rsidRPr="004A7198">
        <w:rPr>
          <w:rFonts w:ascii="Times New Roman" w:hAnsi="Times New Roman" w:cs="Times New Roman"/>
          <w:iCs w:val="0"/>
          <w:sz w:val="20"/>
          <w:szCs w:val="20"/>
          <w:lang w:bidi="ar-SA"/>
        </w:rPr>
        <w:t>pro-1a</w:t>
      </w:r>
      <w:bookmarkEnd w:id="183"/>
      <w:bookmarkEnd w:id="184"/>
    </w:p>
    <w:p w14:paraId="0145E342" w14:textId="77777777" w:rsidR="00DF08A4" w:rsidRPr="004A7198" w:rsidRDefault="00DF08A4">
      <w:pPr>
        <w:spacing w:line="480" w:lineRule="auto"/>
        <w:jc w:val="center"/>
        <w:rPr>
          <w:rFonts w:ascii="Times New Roman" w:hAnsi="Times New Roman" w:cs="Times New Roman"/>
          <w:color w:val="000000"/>
          <w:shd w:val="clear" w:color="auto" w:fill="FFFFFF"/>
        </w:rPr>
      </w:pPr>
    </w:p>
    <w:p w14:paraId="712BFFFD" w14:textId="77777777" w:rsidR="00DF08A4" w:rsidRPr="004A7198" w:rsidRDefault="00DF08A4">
      <w:pPr>
        <w:spacing w:line="480" w:lineRule="auto"/>
        <w:rPr>
          <w:rFonts w:ascii="Times New Roman" w:hAnsi="Times New Roman" w:cs="Times New Roman"/>
          <w:color w:val="000000"/>
          <w:shd w:val="clear" w:color="auto" w:fill="FFFFFF"/>
        </w:rPr>
      </w:pPr>
    </w:p>
    <w:p w14:paraId="400882C6" w14:textId="2B03CA3D" w:rsidR="00DF08A4" w:rsidRPr="004A7198" w:rsidRDefault="007408BC">
      <w:pPr>
        <w:keepNext/>
        <w:spacing w:line="480" w:lineRule="auto"/>
        <w:jc w:val="center"/>
        <w:rPr>
          <w:rFonts w:cs="Times New Roman"/>
        </w:rPr>
      </w:pPr>
      <w:r w:rsidRPr="004A7198">
        <w:rPr>
          <w:rFonts w:cs="Times New Roman"/>
          <w:noProof/>
        </w:rPr>
        <w:lastRenderedPageBreak/>
        <w:drawing>
          <wp:inline distT="0" distB="0" distL="0" distR="0" wp14:anchorId="394EAE54" wp14:editId="1DFA6BBC">
            <wp:extent cx="3962400"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1781175"/>
                    </a:xfrm>
                    <a:prstGeom prst="rect">
                      <a:avLst/>
                    </a:prstGeom>
                    <a:noFill/>
                    <a:ln>
                      <a:noFill/>
                    </a:ln>
                  </pic:spPr>
                </pic:pic>
              </a:graphicData>
            </a:graphic>
          </wp:inline>
        </w:drawing>
      </w:r>
    </w:p>
    <w:p w14:paraId="218DC0AC" w14:textId="204E42D6" w:rsidR="00DF08A4" w:rsidRPr="004A7198" w:rsidRDefault="00DF08A4">
      <w:pPr>
        <w:pStyle w:val="Caption"/>
        <w:spacing w:line="480" w:lineRule="auto"/>
        <w:jc w:val="center"/>
        <w:rPr>
          <w:rFonts w:cs="Times New Roman"/>
          <w:iCs w:val="0"/>
          <w:szCs w:val="24"/>
        </w:rPr>
      </w:pPr>
      <w:bookmarkStart w:id="185" w:name="_Toc63611569"/>
      <w:bookmarkStart w:id="186" w:name="_Toc63642927"/>
      <w:bookmarkStart w:id="187" w:name="_Toc63623686"/>
      <w:bookmarkStart w:id="188" w:name="_Toc63927754"/>
      <w:bookmarkStart w:id="189" w:name="_Toc76199689"/>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2</w:t>
      </w:r>
      <w:r w:rsidRPr="004A7198">
        <w:rPr>
          <w:rFonts w:ascii="Times New Roman" w:hAnsi="Times New Roman" w:cs="Times New Roman"/>
          <w:iCs w:val="0"/>
          <w:sz w:val="20"/>
          <w:szCs w:val="20"/>
          <w:lang w:eastAsia="en-US"/>
        </w:rPr>
        <w:fldChar w:fldCharType="end"/>
      </w:r>
      <w:bookmarkEnd w:id="185"/>
      <w:bookmarkEnd w:id="186"/>
      <w:bookmarkEnd w:id="187"/>
      <w:r w:rsidRPr="004A7198">
        <w:rPr>
          <w:rFonts w:ascii="Times New Roman" w:hAnsi="Times New Roman" w:cs="Times New Roman"/>
          <w:iCs w:val="0"/>
          <w:sz w:val="20"/>
          <w:szCs w:val="20"/>
        </w:rPr>
        <w:t>: pro-1b</w:t>
      </w:r>
      <w:bookmarkEnd w:id="188"/>
      <w:bookmarkEnd w:id="189"/>
    </w:p>
    <w:p w14:paraId="562538AF" w14:textId="77777777" w:rsidR="00DF08A4" w:rsidRPr="004A7198" w:rsidRDefault="00DF08A4">
      <w:pPr>
        <w:spacing w:line="480" w:lineRule="auto"/>
        <w:jc w:val="center"/>
        <w:rPr>
          <w:rFonts w:ascii="Times New Roman" w:hAnsi="Times New Roman" w:cs="Times New Roman"/>
          <w:color w:val="000000"/>
          <w:shd w:val="clear" w:color="auto" w:fill="FFFFFF"/>
        </w:rPr>
      </w:pPr>
    </w:p>
    <w:p w14:paraId="6CFC863C"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z w:val="28"/>
          <w:szCs w:val="28"/>
          <w:shd w:val="clear" w:color="auto" w:fill="FFFFFF"/>
        </w:rPr>
        <w:t>Advantages:</w:t>
      </w:r>
    </w:p>
    <w:p w14:paraId="2EB6A4E2"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rPr>
        <w:t xml:space="preserve">1- </w:t>
      </w:r>
      <w:r w:rsidRPr="004A7198">
        <w:rPr>
          <w:rFonts w:ascii="Times New Roman" w:hAnsi="Times New Roman" w:cs="Times New Roman"/>
        </w:rPr>
        <w:t>It can record voice for one minute and save it.</w:t>
      </w:r>
    </w:p>
    <w:p w14:paraId="2FE039F6"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rPr>
        <w:t xml:space="preserve">2- </w:t>
      </w:r>
      <w:r w:rsidRPr="004A7198">
        <w:rPr>
          <w:rFonts w:ascii="Times New Roman" w:hAnsi="Times New Roman" w:cs="Times New Roman"/>
        </w:rPr>
        <w:t>It is connected to the android device using an application wirelessly.</w:t>
      </w:r>
    </w:p>
    <w:p w14:paraId="481C4D43" w14:textId="77777777" w:rsidR="00DF08A4" w:rsidRPr="004A7198" w:rsidRDefault="00DF08A4">
      <w:pPr>
        <w:shd w:val="clear" w:color="auto" w:fill="FFFFFF"/>
        <w:spacing w:line="480" w:lineRule="auto"/>
        <w:rPr>
          <w:rFonts w:ascii="Times New Roman" w:hAnsi="Times New Roman" w:cs="Times New Roman"/>
          <w:b/>
          <w:bCs/>
        </w:rPr>
      </w:pPr>
    </w:p>
    <w:p w14:paraId="00CCD457"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z w:val="28"/>
          <w:szCs w:val="28"/>
          <w:shd w:val="clear" w:color="auto" w:fill="FFFFFF"/>
        </w:rPr>
        <w:t>Disadvantages:</w:t>
      </w:r>
    </w:p>
    <w:p w14:paraId="4CFACEA5"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1- </w:t>
      </w:r>
      <w:r w:rsidRPr="004A7198">
        <w:rPr>
          <w:rFonts w:ascii="Times New Roman" w:hAnsi="Times New Roman" w:cs="Times New Roman"/>
          <w:color w:val="000000"/>
          <w:shd w:val="clear" w:color="auto" w:fill="FFFFFF"/>
        </w:rPr>
        <w:t>The distance between mobile and device should be small due to the Bluetooth connection.</w:t>
      </w:r>
    </w:p>
    <w:p w14:paraId="4CD65CE5"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2- </w:t>
      </w:r>
      <w:r w:rsidRPr="004A7198">
        <w:rPr>
          <w:rFonts w:ascii="Times New Roman" w:hAnsi="Times New Roman" w:cs="Times New Roman"/>
          <w:color w:val="000000"/>
          <w:shd w:val="clear" w:color="auto" w:fill="FFFFFF"/>
        </w:rPr>
        <w:t>Can’t connect more than one device due to Bluetooth limitations.</w:t>
      </w:r>
    </w:p>
    <w:p w14:paraId="56B69109"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3- </w:t>
      </w:r>
      <w:r w:rsidRPr="004A7198">
        <w:rPr>
          <w:rFonts w:ascii="Times New Roman" w:hAnsi="Times New Roman" w:cs="Times New Roman"/>
          <w:color w:val="000000"/>
          <w:shd w:val="clear" w:color="auto" w:fill="FFFFFF"/>
        </w:rPr>
        <w:t>It has a buzzer so it’s annoying.</w:t>
      </w:r>
    </w:p>
    <w:p w14:paraId="34E6E9ED" w14:textId="77777777" w:rsidR="00DF08A4" w:rsidRPr="004A7198" w:rsidRDefault="00DF08A4">
      <w:pPr>
        <w:shd w:val="clear" w:color="auto" w:fill="FFFFFF"/>
        <w:spacing w:line="480" w:lineRule="auto"/>
        <w:rPr>
          <w:rFonts w:ascii="Times New Roman" w:hAnsi="Times New Roman" w:cs="Times New Roman"/>
        </w:rPr>
      </w:pPr>
    </w:p>
    <w:p w14:paraId="19A8F2E8" w14:textId="77777777" w:rsidR="00DF08A4" w:rsidRPr="004A7198" w:rsidRDefault="00DF08A4">
      <w:pPr>
        <w:shd w:val="clear" w:color="auto" w:fill="FFFFFF"/>
        <w:spacing w:line="480" w:lineRule="auto"/>
        <w:rPr>
          <w:rFonts w:ascii="Times New Roman" w:hAnsi="Times New Roman" w:cs="Times New Roman"/>
        </w:rPr>
      </w:pPr>
    </w:p>
    <w:p w14:paraId="017B5E8A" w14:textId="77777777" w:rsidR="00DF08A4" w:rsidRPr="004A7198" w:rsidRDefault="00DF08A4">
      <w:pPr>
        <w:shd w:val="clear" w:color="auto" w:fill="FFFFFF"/>
        <w:spacing w:line="480" w:lineRule="auto"/>
        <w:rPr>
          <w:rFonts w:ascii="Times New Roman" w:hAnsi="Times New Roman" w:cs="Times New Roman"/>
        </w:rPr>
      </w:pPr>
    </w:p>
    <w:p w14:paraId="74E686B5" w14:textId="77777777" w:rsidR="00DF08A4" w:rsidRPr="004A7198" w:rsidRDefault="00DF08A4">
      <w:pPr>
        <w:shd w:val="clear" w:color="auto" w:fill="FFFFFF"/>
        <w:spacing w:line="480" w:lineRule="auto"/>
        <w:rPr>
          <w:rFonts w:ascii="Times New Roman" w:hAnsi="Times New Roman" w:cs="Times New Roman"/>
        </w:rPr>
      </w:pPr>
    </w:p>
    <w:p w14:paraId="4ACABEE5" w14:textId="77777777" w:rsidR="00DF08A4" w:rsidRPr="004A7198" w:rsidRDefault="00DF08A4">
      <w:pPr>
        <w:shd w:val="clear" w:color="auto" w:fill="FFFFFF"/>
        <w:spacing w:line="480" w:lineRule="auto"/>
        <w:rPr>
          <w:rFonts w:ascii="Times New Roman" w:hAnsi="Times New Roman" w:cs="Times New Roman"/>
        </w:rPr>
      </w:pPr>
    </w:p>
    <w:p w14:paraId="5F0A4735" w14:textId="77777777" w:rsidR="00DF08A4" w:rsidRPr="004A7198" w:rsidRDefault="00DF08A4">
      <w:pPr>
        <w:shd w:val="clear" w:color="auto" w:fill="FFFFFF"/>
        <w:spacing w:line="480" w:lineRule="auto"/>
        <w:rPr>
          <w:rFonts w:ascii="Times New Roman" w:hAnsi="Times New Roman" w:cs="Times New Roman"/>
        </w:rPr>
      </w:pPr>
    </w:p>
    <w:p w14:paraId="285AAB4D" w14:textId="10A257B4" w:rsidR="00DF08A4" w:rsidRPr="004A7198" w:rsidRDefault="00DF08A4" w:rsidP="00420B4E">
      <w:pPr>
        <w:pStyle w:val="Heading3"/>
        <w:rPr>
          <w:bCs/>
        </w:rPr>
      </w:pPr>
      <w:bookmarkStart w:id="190" w:name="_Toc63641257"/>
      <w:bookmarkStart w:id="191" w:name="_Toc63632777"/>
      <w:bookmarkStart w:id="192" w:name="_Toc63632498"/>
      <w:bookmarkStart w:id="193" w:name="_Toc63622908"/>
      <w:bookmarkStart w:id="194" w:name="_Toc63608356"/>
      <w:bookmarkStart w:id="195" w:name="_Toc63608124"/>
      <w:bookmarkStart w:id="196" w:name="_Toc63361335"/>
      <w:bookmarkStart w:id="197" w:name="_Toc63361193"/>
      <w:bookmarkStart w:id="198" w:name="_Toc63360918"/>
      <w:bookmarkStart w:id="199" w:name="_Toc63642411"/>
      <w:r w:rsidRPr="004A7198">
        <w:rPr>
          <w:sz w:val="28"/>
          <w:szCs w:val="28"/>
        </w:rPr>
        <w:lastRenderedPageBreak/>
        <w:t xml:space="preserve"> </w:t>
      </w:r>
      <w:r w:rsidRPr="004A7198">
        <w:rPr>
          <w:rStyle w:val="Heading3Char"/>
          <w:rFonts w:ascii="Times New Roman" w:hAnsi="Times New Roman" w:cs="Times New Roman"/>
          <w:color w:val="000000"/>
          <w:sz w:val="24"/>
          <w:szCs w:val="24"/>
        </w:rPr>
        <w:t xml:space="preserve"> </w:t>
      </w:r>
      <w:bookmarkStart w:id="200" w:name="_Toc63360585"/>
      <w:bookmarkStart w:id="201" w:name="_Toc63676266"/>
      <w:bookmarkStart w:id="202" w:name="_Toc63676084"/>
      <w:bookmarkStart w:id="203" w:name="_Toc63675923"/>
      <w:bookmarkStart w:id="204" w:name="_Toc63675433"/>
      <w:bookmarkStart w:id="205" w:name="_Toc63709273"/>
      <w:bookmarkStart w:id="206" w:name="_Toc63936173"/>
      <w:r w:rsidRPr="00E15B44">
        <w:rPr>
          <w:rStyle w:val="Heading3Char"/>
          <w:rFonts w:ascii="Times New Roman" w:hAnsi="Times New Roman" w:cs="Times New Roman"/>
          <w:b/>
          <w:bCs/>
          <w:color w:val="000000"/>
          <w:sz w:val="24"/>
          <w:szCs w:val="24"/>
        </w:rPr>
        <w:t xml:space="preserve">2.2.2:  Design </w:t>
      </w:r>
      <w:r w:rsidR="00FD26AD" w:rsidRPr="00E15B44">
        <w:rPr>
          <w:rStyle w:val="Heading3Char"/>
          <w:rFonts w:ascii="Times New Roman" w:hAnsi="Times New Roman" w:cs="Times New Roman"/>
          <w:b/>
          <w:bCs/>
          <w:color w:val="000000"/>
          <w:sz w:val="24"/>
          <w:szCs w:val="24"/>
        </w:rPr>
        <w:t>and</w:t>
      </w:r>
      <w:r w:rsidRPr="00E15B44">
        <w:rPr>
          <w:rStyle w:val="Heading3Char"/>
          <w:rFonts w:ascii="Times New Roman" w:hAnsi="Times New Roman" w:cs="Times New Roman"/>
          <w:b/>
          <w:bCs/>
          <w:color w:val="000000"/>
          <w:sz w:val="24"/>
          <w:szCs w:val="24"/>
        </w:rPr>
        <w:t xml:space="preserve"> Construction of noise detector in Library</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4A7198">
        <w:rPr>
          <w:sz w:val="20"/>
          <w:szCs w:val="20"/>
        </w:rPr>
        <w:t xml:space="preserve"> </w:t>
      </w:r>
      <w:bookmarkEnd w:id="205"/>
      <w:sdt>
        <w:sdtPr>
          <w:rPr>
            <w:sz w:val="20"/>
            <w:szCs w:val="20"/>
          </w:rPr>
          <w:id w:val="796104863"/>
          <w:citation/>
        </w:sdtPr>
        <w:sdtEndPr/>
        <w:sdtContent>
          <w:r w:rsidR="00420B4E">
            <w:rPr>
              <w:sz w:val="20"/>
              <w:szCs w:val="20"/>
            </w:rPr>
            <w:fldChar w:fldCharType="begin"/>
          </w:r>
          <w:r w:rsidR="00420B4E">
            <w:rPr>
              <w:rStyle w:val="Heading3Char"/>
              <w:rFonts w:ascii="Times New Roman" w:hAnsi="Times New Roman" w:cs="Times New Roman"/>
              <w:color w:val="000000"/>
              <w:sz w:val="24"/>
              <w:szCs w:val="24"/>
            </w:rPr>
            <w:instrText xml:space="preserve"> CITATION des1 \l 1033 </w:instrText>
          </w:r>
          <w:r w:rsidR="00420B4E">
            <w:rPr>
              <w:sz w:val="20"/>
              <w:szCs w:val="20"/>
            </w:rPr>
            <w:fldChar w:fldCharType="separate"/>
          </w:r>
          <w:r w:rsidR="00A43327" w:rsidRPr="00A43327">
            <w:rPr>
              <w:rFonts w:ascii="Times New Roman" w:hAnsi="Times New Roman" w:cs="Times New Roman"/>
              <w:noProof/>
              <w:color w:val="000000"/>
            </w:rPr>
            <w:t>(design-and-construction-of-noise-detector-in-library, n.d.)</w:t>
          </w:r>
          <w:r w:rsidR="00420B4E">
            <w:rPr>
              <w:sz w:val="20"/>
              <w:szCs w:val="20"/>
            </w:rPr>
            <w:fldChar w:fldCharType="end"/>
          </w:r>
        </w:sdtContent>
      </w:sdt>
      <w:bookmarkEnd w:id="206"/>
    </w:p>
    <w:p w14:paraId="396A63CB"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color w:val="000000"/>
          <w:shd w:val="clear" w:color="auto" w:fill="FFFFFF"/>
        </w:rPr>
        <w:t xml:space="preserve">This project is for the design and construction of the NOISE DETECTOR IN LIBRARY. This device is able to detect the noise, compare the intensity of </w:t>
      </w:r>
      <w:r w:rsidRPr="009952A7">
        <w:rPr>
          <w:rStyle w:val="Heading3Char"/>
          <w:rFonts w:ascii="Times New Roman" w:cs="Times New Roman"/>
          <w:color w:val="000000"/>
          <w:sz w:val="24"/>
          <w:szCs w:val="24"/>
        </w:rPr>
        <w:t>louder</w:t>
      </w:r>
      <w:r w:rsidRPr="004A7198">
        <w:rPr>
          <w:rFonts w:ascii="Times New Roman" w:hAnsi="Times New Roman" w:cs="Times New Roman"/>
          <w:color w:val="000000"/>
          <w:shd w:val="clear" w:color="auto" w:fill="FFFFFF"/>
        </w:rPr>
        <w:t xml:space="preserve"> sound, and hence producing the warning signal to the librarian. This system is very economical and helpful in maintaining peace in the library.</w:t>
      </w:r>
    </w:p>
    <w:p w14:paraId="41832CC7" w14:textId="18CB78EC" w:rsidR="00DF08A4" w:rsidRPr="004A7198" w:rsidRDefault="007408BC">
      <w:pPr>
        <w:shd w:val="clear" w:color="auto" w:fill="FFFFFF"/>
        <w:spacing w:line="480" w:lineRule="auto"/>
        <w:rPr>
          <w:rFonts w:cs="Times New Roman"/>
        </w:rPr>
      </w:pPr>
      <w:r w:rsidRPr="004A7198">
        <w:rPr>
          <w:noProof/>
        </w:rPr>
        <mc:AlternateContent>
          <mc:Choice Requires="wps">
            <w:drawing>
              <wp:anchor distT="72390" distB="72390" distL="72390" distR="72390" simplePos="0" relativeHeight="251659264" behindDoc="0" locked="0" layoutInCell="0" allowOverlap="1" wp14:anchorId="1A8291C1" wp14:editId="729D54CF">
                <wp:simplePos x="0" y="0"/>
                <wp:positionH relativeFrom="column">
                  <wp:posOffset>142875</wp:posOffset>
                </wp:positionH>
                <wp:positionV relativeFrom="paragraph">
                  <wp:posOffset>3047365</wp:posOffset>
                </wp:positionV>
                <wp:extent cx="5943600" cy="146685"/>
                <wp:effectExtent l="0" t="0" r="0" b="0"/>
                <wp:wrapSquare wrapText="bothSides"/>
                <wp:docPr id="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6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EE23B" w14:textId="2AAEBED0" w:rsidR="00FB56A4" w:rsidRDefault="00FB56A4">
                            <w:pPr>
                              <w:pStyle w:val="Caption"/>
                              <w:jc w:val="center"/>
                              <w:rPr>
                                <w:rFonts w:cs="Times New Roman"/>
                                <w:iCs w:val="0"/>
                                <w:szCs w:val="24"/>
                              </w:rPr>
                            </w:pPr>
                            <w:bookmarkStart w:id="207" w:name="_Toc63611570"/>
                            <w:bookmarkStart w:id="208" w:name="_Toc63676624"/>
                            <w:bookmarkStart w:id="209" w:name="_Toc63642928"/>
                            <w:bookmarkStart w:id="210" w:name="_Toc63623687"/>
                            <w:bookmarkStart w:id="211" w:name="_Toc63927755"/>
                            <w:bookmarkStart w:id="212" w:name="_Toc76199690"/>
                            <w:r>
                              <w:rPr>
                                <w:rFonts w:ascii="Times New Roman" w:hAnsi="Times New Roman" w:cs="Times New Roman"/>
                                <w:iCs w:val="0"/>
                                <w:sz w:val="20"/>
                                <w:szCs w:val="20"/>
                              </w:rPr>
                              <w:t xml:space="preserve">Figure </w:t>
                            </w:r>
                            <w:r>
                              <w:rPr>
                                <w:rFonts w:ascii="Times New Roman" w:hAnsi="Times New Roman" w:cs="Times New Roman"/>
                                <w:iCs w:val="0"/>
                                <w:sz w:val="20"/>
                                <w:szCs w:val="20"/>
                                <w:lang w:eastAsia="en-US"/>
                              </w:rPr>
                              <w:fldChar w:fldCharType="begin"/>
                            </w:r>
                            <w:r>
                              <w:rPr>
                                <w:rFonts w:ascii="Times New Roman" w:hAnsi="Times New Roman" w:cs="Times New Roman"/>
                                <w:iCs w:val="0"/>
                                <w:sz w:val="20"/>
                                <w:szCs w:val="20"/>
                                <w:lang w:eastAsia="en-US"/>
                              </w:rPr>
                              <w:instrText xml:space="preserve"> SEQ Figure \* ARABIC </w:instrText>
                            </w:r>
                            <w:r>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3</w:t>
                            </w:r>
                            <w:r>
                              <w:rPr>
                                <w:rFonts w:ascii="Times New Roman" w:hAnsi="Times New Roman" w:cs="Times New Roman"/>
                                <w:iCs w:val="0"/>
                                <w:sz w:val="20"/>
                                <w:szCs w:val="20"/>
                                <w:lang w:eastAsia="en-US"/>
                              </w:rPr>
                              <w:fldChar w:fldCharType="end"/>
                            </w:r>
                            <w:bookmarkEnd w:id="207"/>
                            <w:bookmarkEnd w:id="208"/>
                            <w:bookmarkEnd w:id="209"/>
                            <w:bookmarkEnd w:id="210"/>
                            <w:r>
                              <w:rPr>
                                <w:rFonts w:ascii="Times New Roman" w:hAnsi="Times New Roman" w:cs="Times New Roman"/>
                                <w:iCs w:val="0"/>
                                <w:sz w:val="20"/>
                                <w:szCs w:val="20"/>
                              </w:rPr>
                              <w:t>: pro-2</w:t>
                            </w:r>
                            <w:bookmarkEnd w:id="211"/>
                            <w:bookmarkEnd w:id="21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291C1" id="_x0000_t202" coordsize="21600,21600" o:spt="202" path="m,l,21600r21600,l21600,xe">
                <v:stroke joinstyle="miter"/>
                <v:path gradientshapeok="t" o:connecttype="rect"/>
              </v:shapetype>
              <v:shape id="Text Box 3" o:spid="_x0000_s1026" type="#_x0000_t202" style="position:absolute;margin-left:11.25pt;margin-top:239.95pt;width:468pt;height:11.55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" o:allowincell="f" stroked="f">
                <v:textbox inset="0,0,0,0">
                  <w:txbxContent>
                    <w:p w14:paraId="0B2EE23B" w14:textId="2AAEBED0" w:rsidR="00FB56A4" w:rsidRDefault="00FB56A4">
                      <w:pPr>
                        <w:pStyle w:val="Caption"/>
                        <w:jc w:val="center"/>
                        <w:rPr>
                          <w:rFonts w:cs="Times New Roman"/>
                          <w:iCs w:val="0"/>
                          <w:szCs w:val="24"/>
                        </w:rPr>
                      </w:pPr>
                      <w:bookmarkStart w:id="213" w:name="_Toc63611570"/>
                      <w:bookmarkStart w:id="214" w:name="_Toc63676624"/>
                      <w:bookmarkStart w:id="215" w:name="_Toc63642928"/>
                      <w:bookmarkStart w:id="216" w:name="_Toc63623687"/>
                      <w:bookmarkStart w:id="217" w:name="_Toc63927755"/>
                      <w:bookmarkStart w:id="218" w:name="_Toc76199690"/>
                      <w:r>
                        <w:rPr>
                          <w:rFonts w:ascii="Times New Roman" w:hAnsi="Times New Roman" w:cs="Times New Roman"/>
                          <w:iCs w:val="0"/>
                          <w:sz w:val="20"/>
                          <w:szCs w:val="20"/>
                        </w:rPr>
                        <w:t xml:space="preserve">Figure </w:t>
                      </w:r>
                      <w:r>
                        <w:rPr>
                          <w:rFonts w:ascii="Times New Roman" w:hAnsi="Times New Roman" w:cs="Times New Roman"/>
                          <w:iCs w:val="0"/>
                          <w:sz w:val="20"/>
                          <w:szCs w:val="20"/>
                          <w:lang w:eastAsia="en-US"/>
                        </w:rPr>
                        <w:fldChar w:fldCharType="begin"/>
                      </w:r>
                      <w:r>
                        <w:rPr>
                          <w:rFonts w:ascii="Times New Roman" w:hAnsi="Times New Roman" w:cs="Times New Roman"/>
                          <w:iCs w:val="0"/>
                          <w:sz w:val="20"/>
                          <w:szCs w:val="20"/>
                          <w:lang w:eastAsia="en-US"/>
                        </w:rPr>
                        <w:instrText xml:space="preserve"> SEQ Figure \* ARABIC </w:instrText>
                      </w:r>
                      <w:r>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3</w:t>
                      </w:r>
                      <w:r>
                        <w:rPr>
                          <w:rFonts w:ascii="Times New Roman" w:hAnsi="Times New Roman" w:cs="Times New Roman"/>
                          <w:iCs w:val="0"/>
                          <w:sz w:val="20"/>
                          <w:szCs w:val="20"/>
                          <w:lang w:eastAsia="en-US"/>
                        </w:rPr>
                        <w:fldChar w:fldCharType="end"/>
                      </w:r>
                      <w:bookmarkEnd w:id="213"/>
                      <w:bookmarkEnd w:id="214"/>
                      <w:bookmarkEnd w:id="215"/>
                      <w:bookmarkEnd w:id="216"/>
                      <w:r>
                        <w:rPr>
                          <w:rFonts w:ascii="Times New Roman" w:hAnsi="Times New Roman" w:cs="Times New Roman"/>
                          <w:iCs w:val="0"/>
                          <w:sz w:val="20"/>
                          <w:szCs w:val="20"/>
                        </w:rPr>
                        <w:t>: pro-2</w:t>
                      </w:r>
                      <w:bookmarkEnd w:id="217"/>
                      <w:bookmarkEnd w:id="218"/>
                    </w:p>
                  </w:txbxContent>
                </v:textbox>
                <w10:wrap type="square"/>
              </v:shape>
            </w:pict>
          </mc:Fallback>
        </mc:AlternateContent>
      </w:r>
      <w:r w:rsidRPr="004A7198">
        <w:rPr>
          <w:noProof/>
        </w:rPr>
        <mc:AlternateContent>
          <mc:Choice Requires="wps">
            <w:drawing>
              <wp:anchor distT="72390" distB="72390" distL="72390" distR="72390" simplePos="0" relativeHeight="251660288" behindDoc="0" locked="0" layoutInCell="0" allowOverlap="1" wp14:anchorId="1E1E464C" wp14:editId="65BD929E">
                <wp:simplePos x="0" y="0"/>
                <wp:positionH relativeFrom="column">
                  <wp:posOffset>142875</wp:posOffset>
                </wp:positionH>
                <wp:positionV relativeFrom="paragraph">
                  <wp:posOffset>3047365</wp:posOffset>
                </wp:positionV>
                <wp:extent cx="5943600" cy="160655"/>
                <wp:effectExtent l="0" t="0" r="0" b="0"/>
                <wp:wrapSquare wrapText="bothSides"/>
                <wp:docPr id="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1CFC58" w14:textId="3F8FDA01" w:rsidR="00FB56A4" w:rsidRDefault="00FB56A4">
                            <w:pPr>
                              <w:pStyle w:val="Caption"/>
                              <w:rPr>
                                <w:rFonts w:cs="Times New Roman"/>
                                <w:iCs w:val="0"/>
                                <w:szCs w:val="24"/>
                              </w:rPr>
                            </w:pPr>
                            <w:r>
                              <w:rPr>
                                <w:rFonts w:cs="Times New Roman"/>
                                <w:iCs w:val="0"/>
                                <w:sz w:val="22"/>
                                <w:szCs w:val="22"/>
                              </w:rPr>
                              <w:t xml:space="preserve">                                                                      Figure  </w:t>
                            </w:r>
                            <w:r>
                              <w:rPr>
                                <w:rFonts w:cs="Times New Roman"/>
                                <w:iCs w:val="0"/>
                                <w:sz w:val="22"/>
                                <w:szCs w:val="22"/>
                                <w:lang w:eastAsia="en-US"/>
                              </w:rPr>
                              <w:fldChar w:fldCharType="begin"/>
                            </w:r>
                            <w:r>
                              <w:rPr>
                                <w:rFonts w:cs="Times New Roman"/>
                                <w:iCs w:val="0"/>
                                <w:sz w:val="22"/>
                                <w:szCs w:val="22"/>
                                <w:lang w:eastAsia="en-US"/>
                              </w:rPr>
                              <w:instrText xml:space="preserve"> SEQ Figure_ \* ARABIC </w:instrText>
                            </w:r>
                            <w:r>
                              <w:rPr>
                                <w:rFonts w:cs="Times New Roman"/>
                                <w:iCs w:val="0"/>
                                <w:sz w:val="22"/>
                                <w:szCs w:val="22"/>
                                <w:lang w:eastAsia="en-US"/>
                              </w:rPr>
                              <w:fldChar w:fldCharType="separate"/>
                            </w:r>
                            <w:r w:rsidR="00CA005B">
                              <w:rPr>
                                <w:rFonts w:cs="Times New Roman"/>
                                <w:iCs w:val="0"/>
                                <w:noProof/>
                                <w:sz w:val="22"/>
                                <w:szCs w:val="22"/>
                                <w:lang w:eastAsia="en-US"/>
                              </w:rPr>
                              <w:t>1</w:t>
                            </w:r>
                            <w:r>
                              <w:rPr>
                                <w:rFonts w:cs="Times New Roman"/>
                                <w:iCs w:val="0"/>
                                <w:sz w:val="22"/>
                                <w:szCs w:val="22"/>
                                <w:lang w:eastAsia="en-US"/>
                              </w:rPr>
                              <w:fldChar w:fldCharType="end"/>
                            </w:r>
                            <w:r>
                              <w:rPr>
                                <w:rFonts w:cs="Times New Roman"/>
                                <w:iCs w:val="0"/>
                                <w:sz w:val="22"/>
                                <w:szCs w:val="22"/>
                              </w:rPr>
                              <w:t>:pro-2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E464C" id="Text Box 4" o:spid="_x0000_s1027" type="#_x0000_t202" style="position:absolute;margin-left:11.25pt;margin-top:239.95pt;width:468pt;height:12.65pt;z-index:25166028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" o:allowincell="f" stroked="f">
                <v:textbox inset="0,0,0,0">
                  <w:txbxContent>
                    <w:p w14:paraId="261CFC58" w14:textId="3F8FDA01" w:rsidR="00FB56A4" w:rsidRDefault="00FB56A4">
                      <w:pPr>
                        <w:pStyle w:val="Caption"/>
                        <w:rPr>
                          <w:rFonts w:cs="Times New Roman"/>
                          <w:iCs w:val="0"/>
                          <w:szCs w:val="24"/>
                        </w:rPr>
                      </w:pPr>
                      <w:r>
                        <w:rPr>
                          <w:rFonts w:cs="Times New Roman"/>
                          <w:iCs w:val="0"/>
                          <w:sz w:val="22"/>
                          <w:szCs w:val="22"/>
                        </w:rPr>
                        <w:t xml:space="preserve">                                                                      Figure  </w:t>
                      </w:r>
                      <w:r>
                        <w:rPr>
                          <w:rFonts w:cs="Times New Roman"/>
                          <w:iCs w:val="0"/>
                          <w:sz w:val="22"/>
                          <w:szCs w:val="22"/>
                          <w:lang w:eastAsia="en-US"/>
                        </w:rPr>
                        <w:fldChar w:fldCharType="begin"/>
                      </w:r>
                      <w:r>
                        <w:rPr>
                          <w:rFonts w:cs="Times New Roman"/>
                          <w:iCs w:val="0"/>
                          <w:sz w:val="22"/>
                          <w:szCs w:val="22"/>
                          <w:lang w:eastAsia="en-US"/>
                        </w:rPr>
                        <w:instrText xml:space="preserve"> SEQ Figure_ \* ARABIC </w:instrText>
                      </w:r>
                      <w:r>
                        <w:rPr>
                          <w:rFonts w:cs="Times New Roman"/>
                          <w:iCs w:val="0"/>
                          <w:sz w:val="22"/>
                          <w:szCs w:val="22"/>
                          <w:lang w:eastAsia="en-US"/>
                        </w:rPr>
                        <w:fldChar w:fldCharType="separate"/>
                      </w:r>
                      <w:r w:rsidR="00CA005B">
                        <w:rPr>
                          <w:rFonts w:cs="Times New Roman"/>
                          <w:iCs w:val="0"/>
                          <w:noProof/>
                          <w:sz w:val="22"/>
                          <w:szCs w:val="22"/>
                          <w:lang w:eastAsia="en-US"/>
                        </w:rPr>
                        <w:t>1</w:t>
                      </w:r>
                      <w:r>
                        <w:rPr>
                          <w:rFonts w:cs="Times New Roman"/>
                          <w:iCs w:val="0"/>
                          <w:sz w:val="22"/>
                          <w:szCs w:val="22"/>
                          <w:lang w:eastAsia="en-US"/>
                        </w:rPr>
                        <w:fldChar w:fldCharType="end"/>
                      </w:r>
                      <w:r>
                        <w:rPr>
                          <w:rFonts w:cs="Times New Roman"/>
                          <w:iCs w:val="0"/>
                          <w:sz w:val="22"/>
                          <w:szCs w:val="22"/>
                        </w:rPr>
                        <w:t>:pro-2</w:t>
                      </w:r>
                    </w:p>
                  </w:txbxContent>
                </v:textbox>
                <w10:wrap type="square"/>
              </v:shape>
            </w:pict>
          </mc:Fallback>
        </mc:AlternateContent>
      </w:r>
      <w:r w:rsidRPr="004A7198">
        <w:rPr>
          <w:noProof/>
        </w:rPr>
        <w:drawing>
          <wp:anchor distT="0" distB="0" distL="114300" distR="114300" simplePos="0" relativeHeight="251661312" behindDoc="0" locked="0" layoutInCell="0" allowOverlap="1" wp14:anchorId="0A7B9965" wp14:editId="3A6E7F70">
            <wp:simplePos x="0" y="0"/>
            <wp:positionH relativeFrom="column">
              <wp:posOffset>142875</wp:posOffset>
            </wp:positionH>
            <wp:positionV relativeFrom="paragraph">
              <wp:posOffset>85725</wp:posOffset>
            </wp:positionV>
            <wp:extent cx="5943600" cy="2904490"/>
            <wp:effectExtent l="0" t="0" r="0" b="0"/>
            <wp:wrapSquare wrapText="largest"/>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pic:spPr>
                </pic:pic>
              </a:graphicData>
            </a:graphic>
            <wp14:sizeRelH relativeFrom="page">
              <wp14:pctWidth>0</wp14:pctWidth>
            </wp14:sizeRelH>
            <wp14:sizeRelV relativeFrom="page">
              <wp14:pctHeight>0</wp14:pctHeight>
            </wp14:sizeRelV>
          </wp:anchor>
        </w:drawing>
      </w:r>
      <w:r w:rsidR="00DF08A4" w:rsidRPr="004A7198">
        <w:rPr>
          <w:rFonts w:ascii="Times New Roman" w:hAnsi="Times New Roman" w:cs="Times New Roman"/>
          <w:b/>
          <w:bCs/>
          <w:color w:val="000000"/>
          <w:sz w:val="28"/>
          <w:szCs w:val="28"/>
          <w:shd w:val="clear" w:color="auto" w:fill="FFFFFF"/>
        </w:rPr>
        <w:t>Advantages:</w:t>
      </w:r>
    </w:p>
    <w:p w14:paraId="60599373"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rPr>
        <w:t xml:space="preserve">1- </w:t>
      </w:r>
      <w:r w:rsidRPr="004A7198">
        <w:rPr>
          <w:rFonts w:ascii="Times New Roman" w:hAnsi="Times New Roman" w:cs="Times New Roman"/>
        </w:rPr>
        <w:t>It is simple.</w:t>
      </w:r>
    </w:p>
    <w:p w14:paraId="677A95B7"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z w:val="28"/>
          <w:szCs w:val="28"/>
          <w:shd w:val="clear" w:color="auto" w:fill="FFFFFF"/>
        </w:rPr>
        <w:t>Disadvantages:</w:t>
      </w:r>
    </w:p>
    <w:p w14:paraId="64CE7FBF"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1- </w:t>
      </w:r>
      <w:r w:rsidRPr="004A7198">
        <w:rPr>
          <w:rFonts w:ascii="Times New Roman" w:hAnsi="Times New Roman" w:cs="Times New Roman"/>
          <w:color w:val="000000"/>
          <w:shd w:val="clear" w:color="auto" w:fill="FFFFFF"/>
        </w:rPr>
        <w:t>It should be wired all through the library.</w:t>
      </w:r>
    </w:p>
    <w:p w14:paraId="61079C4D"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2- </w:t>
      </w:r>
      <w:r w:rsidRPr="004A7198">
        <w:rPr>
          <w:rFonts w:ascii="Times New Roman" w:hAnsi="Times New Roman" w:cs="Times New Roman"/>
          <w:color w:val="000000"/>
          <w:shd w:val="clear" w:color="auto" w:fill="FFFFFF"/>
        </w:rPr>
        <w:t>If there is a big number of devices it will take a big space like a wall of lids.</w:t>
      </w:r>
    </w:p>
    <w:p w14:paraId="7C040E9C" w14:textId="2306B24F"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3- </w:t>
      </w:r>
      <w:r w:rsidRPr="004A7198">
        <w:rPr>
          <w:rFonts w:ascii="Times New Roman" w:hAnsi="Times New Roman" w:cs="Times New Roman"/>
          <w:color w:val="000000"/>
          <w:shd w:val="clear" w:color="auto" w:fill="FFFFFF"/>
        </w:rPr>
        <w:t xml:space="preserve">Librarian </w:t>
      </w:r>
      <w:r w:rsidR="008E073A" w:rsidRPr="004A7198">
        <w:rPr>
          <w:rFonts w:ascii="Times New Roman" w:hAnsi="Times New Roman" w:cs="Times New Roman"/>
          <w:color w:val="000000"/>
          <w:shd w:val="clear" w:color="auto" w:fill="FFFFFF"/>
        </w:rPr>
        <w:t>can’t</w:t>
      </w:r>
      <w:r w:rsidRPr="004A7198">
        <w:rPr>
          <w:rFonts w:ascii="Times New Roman" w:hAnsi="Times New Roman" w:cs="Times New Roman"/>
          <w:color w:val="000000"/>
          <w:shd w:val="clear" w:color="auto" w:fill="FFFFFF"/>
        </w:rPr>
        <w:t xml:space="preserve"> moves around freely.</w:t>
      </w:r>
    </w:p>
    <w:p w14:paraId="42B1724E" w14:textId="0D4EF25F" w:rsidR="00DF08A4" w:rsidRDefault="00DF08A4">
      <w:pPr>
        <w:shd w:val="clear" w:color="auto" w:fill="FFFFFF"/>
        <w:spacing w:line="480" w:lineRule="auto"/>
        <w:rPr>
          <w:rFonts w:ascii="Times New Roman" w:hAnsi="Times New Roman" w:cs="Times New Roman"/>
          <w:color w:val="000000"/>
          <w:shd w:val="clear" w:color="auto" w:fill="FFFFFF"/>
        </w:rPr>
      </w:pPr>
      <w:r w:rsidRPr="004A7198">
        <w:rPr>
          <w:rFonts w:ascii="Times New Roman" w:hAnsi="Times New Roman" w:cs="Times New Roman"/>
          <w:b/>
          <w:bCs/>
          <w:color w:val="000000"/>
          <w:shd w:val="clear" w:color="auto" w:fill="FFFFFF"/>
        </w:rPr>
        <w:t xml:space="preserve">4- </w:t>
      </w:r>
      <w:r w:rsidRPr="004A7198">
        <w:rPr>
          <w:rFonts w:ascii="Times New Roman" w:hAnsi="Times New Roman" w:cs="Times New Roman"/>
          <w:color w:val="000000"/>
          <w:shd w:val="clear" w:color="auto" w:fill="FFFFFF"/>
        </w:rPr>
        <w:t>O</w:t>
      </w:r>
      <w:bookmarkStart w:id="213" w:name="_Toc63641258"/>
      <w:bookmarkStart w:id="214" w:name="_Toc63632778"/>
      <w:bookmarkStart w:id="215" w:name="_Toc63632499"/>
      <w:bookmarkStart w:id="216" w:name="_Toc63622909"/>
      <w:bookmarkStart w:id="217" w:name="_Toc63608357"/>
      <w:bookmarkStart w:id="218" w:name="_Toc63608125"/>
      <w:bookmarkStart w:id="219" w:name="_Toc63361336"/>
      <w:bookmarkStart w:id="220" w:name="_Toc63361194"/>
      <w:bookmarkStart w:id="221" w:name="_Toc63360919"/>
      <w:r w:rsidRPr="004A7198">
        <w:rPr>
          <w:rFonts w:ascii="Times New Roman" w:hAnsi="Times New Roman" w:cs="Times New Roman"/>
          <w:color w:val="000000"/>
          <w:shd w:val="clear" w:color="auto" w:fill="FFFFFF"/>
        </w:rPr>
        <w:t xml:space="preserve">ne level </w:t>
      </w:r>
      <w:r w:rsidR="006370C8" w:rsidRPr="004A7198">
        <w:rPr>
          <w:rFonts w:ascii="Times New Roman" w:hAnsi="Times New Roman" w:cs="Times New Roman"/>
          <w:color w:val="000000"/>
          <w:shd w:val="clear" w:color="auto" w:fill="FFFFFF"/>
        </w:rPr>
        <w:t>of</w:t>
      </w:r>
      <w:r w:rsidR="006370C8">
        <w:rPr>
          <w:rFonts w:ascii="Times New Roman" w:hAnsi="Times New Roman" w:cs="Times New Roman"/>
          <w:color w:val="000000"/>
          <w:shd w:val="clear" w:color="auto" w:fill="FFFFFF"/>
        </w:rPr>
        <w:t xml:space="preserve"> </w:t>
      </w:r>
      <w:r w:rsidR="006370C8" w:rsidRPr="004A7198">
        <w:rPr>
          <w:rFonts w:ascii="Times New Roman" w:hAnsi="Times New Roman" w:cs="Times New Roman"/>
          <w:color w:val="000000"/>
          <w:shd w:val="clear" w:color="auto" w:fill="FFFFFF"/>
        </w:rPr>
        <w:t>indicator</w:t>
      </w:r>
      <w:r w:rsidRPr="004A7198">
        <w:rPr>
          <w:rFonts w:ascii="Times New Roman" w:hAnsi="Times New Roman" w:cs="Times New Roman"/>
          <w:color w:val="000000"/>
          <w:shd w:val="clear" w:color="auto" w:fill="FFFFFF"/>
        </w:rPr>
        <w:t>.</w:t>
      </w:r>
    </w:p>
    <w:p w14:paraId="14B53C6A" w14:textId="77777777" w:rsidR="00ED047A" w:rsidRPr="004A7198" w:rsidRDefault="00ED047A">
      <w:pPr>
        <w:shd w:val="clear" w:color="auto" w:fill="FFFFFF"/>
        <w:spacing w:line="480" w:lineRule="auto"/>
        <w:rPr>
          <w:rFonts w:cs="Times New Roman"/>
        </w:rPr>
      </w:pPr>
    </w:p>
    <w:p w14:paraId="2C7AE916" w14:textId="6B804935" w:rsidR="00DF08A4" w:rsidRPr="004A7198" w:rsidRDefault="00DF08A4" w:rsidP="00420B4E">
      <w:pPr>
        <w:pStyle w:val="Heading3"/>
        <w:rPr>
          <w:bCs/>
        </w:rPr>
      </w:pPr>
      <w:bookmarkStart w:id="222" w:name="_Toc63642412"/>
      <w:r w:rsidRPr="004A7198">
        <w:rPr>
          <w:rStyle w:val="Heading3Char"/>
          <w:rFonts w:ascii="Times New Roman" w:hAnsi="Times New Roman" w:cs="Times New Roman"/>
          <w:color w:val="000000"/>
          <w:sz w:val="24"/>
          <w:szCs w:val="24"/>
        </w:rPr>
        <w:lastRenderedPageBreak/>
        <w:t xml:space="preserve">  </w:t>
      </w:r>
      <w:bookmarkStart w:id="223" w:name="_Toc63360586"/>
      <w:bookmarkStart w:id="224" w:name="_Toc63676267"/>
      <w:bookmarkStart w:id="225" w:name="_Toc63676085"/>
      <w:bookmarkStart w:id="226" w:name="_Toc63675924"/>
      <w:bookmarkStart w:id="227" w:name="_Toc63675434"/>
      <w:bookmarkStart w:id="228" w:name="_Toc63709274"/>
      <w:bookmarkStart w:id="229" w:name="_Toc63936174"/>
      <w:r w:rsidRPr="00E15B44">
        <w:rPr>
          <w:rStyle w:val="Heading3Char"/>
          <w:rFonts w:ascii="Times New Roman" w:hAnsi="Times New Roman" w:cs="Times New Roman"/>
          <w:b/>
          <w:bCs/>
          <w:color w:val="000000"/>
          <w:sz w:val="24"/>
          <w:szCs w:val="24"/>
        </w:rPr>
        <w:t>2.2.3: Noise alarm</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sdt>
        <w:sdtPr>
          <w:rPr>
            <w:rStyle w:val="Heading3Char"/>
            <w:rFonts w:asciiTheme="majorBidi" w:hAnsiTheme="majorBidi" w:cstheme="majorBidi"/>
            <w:color w:val="auto"/>
            <w:sz w:val="24"/>
            <w:szCs w:val="24"/>
          </w:rPr>
          <w:id w:val="1724866323"/>
          <w:citation/>
        </w:sdtPr>
        <w:sdtEndPr>
          <w:rPr>
            <w:rStyle w:val="Heading3Char"/>
          </w:rPr>
        </w:sdtEndPr>
        <w:sdtContent>
          <w:r w:rsidR="00420B4E" w:rsidRPr="009952A7">
            <w:rPr>
              <w:rStyle w:val="Heading3Char"/>
              <w:rFonts w:asciiTheme="majorBidi" w:hAnsiTheme="majorBidi" w:cstheme="majorBidi"/>
              <w:color w:val="auto"/>
              <w:sz w:val="24"/>
              <w:szCs w:val="24"/>
            </w:rPr>
            <w:fldChar w:fldCharType="begin"/>
          </w:r>
          <w:r w:rsidR="00420B4E" w:rsidRPr="009952A7">
            <w:rPr>
              <w:rFonts w:asciiTheme="majorBidi" w:hAnsiTheme="majorBidi" w:cstheme="majorBidi"/>
              <w:color w:val="auto"/>
            </w:rPr>
            <w:instrText xml:space="preserve"> CITATION Pro1 \l 1033 </w:instrText>
          </w:r>
          <w:r w:rsidR="00420B4E" w:rsidRPr="009952A7">
            <w:rPr>
              <w:rStyle w:val="Heading3Char"/>
              <w:rFonts w:asciiTheme="majorBidi" w:hAnsiTheme="majorBidi" w:cstheme="majorBidi"/>
              <w:color w:val="auto"/>
              <w:sz w:val="24"/>
              <w:szCs w:val="24"/>
            </w:rPr>
            <w:fldChar w:fldCharType="separate"/>
          </w:r>
          <w:r w:rsidR="00A43327">
            <w:rPr>
              <w:rFonts w:asciiTheme="majorBidi" w:hAnsiTheme="majorBidi" w:cstheme="majorBidi"/>
              <w:noProof/>
              <w:color w:val="auto"/>
            </w:rPr>
            <w:t xml:space="preserve"> </w:t>
          </w:r>
          <w:r w:rsidR="00A43327" w:rsidRPr="00A43327">
            <w:rPr>
              <w:rFonts w:asciiTheme="majorBidi" w:hAnsiTheme="majorBidi" w:cstheme="majorBidi"/>
              <w:noProof/>
              <w:color w:val="auto"/>
            </w:rPr>
            <w:t>(ProjectCaseStudy-NoiseAlarm, n.d.)</w:t>
          </w:r>
          <w:r w:rsidR="00420B4E" w:rsidRPr="009952A7">
            <w:rPr>
              <w:rStyle w:val="Heading3Char"/>
              <w:rFonts w:asciiTheme="majorBidi" w:hAnsiTheme="majorBidi" w:cstheme="majorBidi"/>
              <w:color w:val="auto"/>
              <w:sz w:val="24"/>
              <w:szCs w:val="24"/>
            </w:rPr>
            <w:fldChar w:fldCharType="end"/>
          </w:r>
        </w:sdtContent>
      </w:sdt>
      <w:bookmarkEnd w:id="229"/>
    </w:p>
    <w:p w14:paraId="024CC72A" w14:textId="620A91FE" w:rsidR="00DF08A4" w:rsidRPr="004A7198" w:rsidRDefault="00DF08A4">
      <w:pPr>
        <w:shd w:val="clear" w:color="auto" w:fill="FFFFFF"/>
        <w:spacing w:line="480" w:lineRule="auto"/>
        <w:rPr>
          <w:rFonts w:cs="Times New Roman"/>
        </w:rPr>
      </w:pPr>
      <w:r w:rsidRPr="004A7198">
        <w:rPr>
          <w:rFonts w:ascii="Times New Roman" w:hAnsi="Times New Roman" w:cs="Times New Roman"/>
          <w:color w:val="000000"/>
          <w:shd w:val="clear" w:color="auto" w:fill="FFFFFF"/>
        </w:rPr>
        <w:t xml:space="preserve">This project creates a visual noise detector, using </w:t>
      </w:r>
      <w:r w:rsidR="00D72E58" w:rsidRPr="004A7198">
        <w:rPr>
          <w:rFonts w:ascii="Times New Roman" w:hAnsi="Times New Roman" w:cs="Times New Roman"/>
          <w:color w:val="000000"/>
          <w:shd w:val="clear" w:color="auto" w:fill="FFFFFF"/>
        </w:rPr>
        <w:t>LittleBits</w:t>
      </w:r>
      <w:r w:rsidRPr="004A7198">
        <w:rPr>
          <w:rFonts w:ascii="Times New Roman" w:hAnsi="Times New Roman" w:cs="Times New Roman"/>
          <w:color w:val="000000"/>
          <w:shd w:val="clear" w:color="auto" w:fill="FFFFFF"/>
        </w:rPr>
        <w:t xml:space="preserve"> sensors to relay noise information via an Arduino board through to our Processing-based software system that will visually indicate when the noise has been detected.</w:t>
      </w:r>
    </w:p>
    <w:p w14:paraId="56814563" w14:textId="3CBE4721" w:rsidR="00DF08A4" w:rsidRPr="004A7198" w:rsidRDefault="007408BC">
      <w:pPr>
        <w:keepNext/>
        <w:shd w:val="clear" w:color="auto" w:fill="FFFFFF"/>
        <w:spacing w:line="480" w:lineRule="auto"/>
        <w:jc w:val="center"/>
        <w:rPr>
          <w:rFonts w:cs="Times New Roman"/>
        </w:rPr>
      </w:pPr>
      <w:r w:rsidRPr="004A7198">
        <w:rPr>
          <w:rFonts w:cs="Times New Roman"/>
          <w:noProof/>
        </w:rPr>
        <w:drawing>
          <wp:inline distT="0" distB="0" distL="0" distR="0" wp14:anchorId="42B86B9E" wp14:editId="6959FFFC">
            <wp:extent cx="436245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276600"/>
                    </a:xfrm>
                    <a:prstGeom prst="rect">
                      <a:avLst/>
                    </a:prstGeom>
                    <a:noFill/>
                    <a:ln>
                      <a:noFill/>
                    </a:ln>
                  </pic:spPr>
                </pic:pic>
              </a:graphicData>
            </a:graphic>
          </wp:inline>
        </w:drawing>
      </w:r>
    </w:p>
    <w:p w14:paraId="384FCA79" w14:textId="0ABA6FC0" w:rsidR="00DF08A4" w:rsidRPr="004A7198" w:rsidRDefault="00DF08A4">
      <w:pPr>
        <w:pStyle w:val="Caption"/>
        <w:spacing w:line="480" w:lineRule="auto"/>
        <w:jc w:val="center"/>
        <w:rPr>
          <w:rFonts w:cs="Times New Roman"/>
          <w:iCs w:val="0"/>
          <w:szCs w:val="24"/>
        </w:rPr>
      </w:pPr>
      <w:bookmarkStart w:id="230" w:name="_Toc63611571"/>
      <w:bookmarkStart w:id="231" w:name="_Toc63642929"/>
      <w:bookmarkStart w:id="232" w:name="_Toc63623688"/>
      <w:bookmarkStart w:id="233" w:name="_Toc63927756"/>
      <w:bookmarkStart w:id="234" w:name="_Toc76199691"/>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4</w:t>
      </w:r>
      <w:r w:rsidRPr="004A7198">
        <w:rPr>
          <w:rFonts w:ascii="Times New Roman" w:hAnsi="Times New Roman" w:cs="Times New Roman"/>
          <w:iCs w:val="0"/>
          <w:sz w:val="20"/>
          <w:szCs w:val="20"/>
          <w:lang w:eastAsia="en-US"/>
        </w:rPr>
        <w:fldChar w:fldCharType="end"/>
      </w:r>
      <w:bookmarkEnd w:id="230"/>
      <w:bookmarkEnd w:id="231"/>
      <w:bookmarkEnd w:id="232"/>
      <w:r w:rsidRPr="004A7198">
        <w:rPr>
          <w:rFonts w:ascii="Times New Roman" w:hAnsi="Times New Roman" w:cs="Times New Roman"/>
          <w:iCs w:val="0"/>
          <w:sz w:val="20"/>
          <w:szCs w:val="20"/>
        </w:rPr>
        <w:t>:pro-3</w:t>
      </w:r>
      <w:bookmarkEnd w:id="233"/>
      <w:bookmarkEnd w:id="234"/>
    </w:p>
    <w:p w14:paraId="681756D3" w14:textId="77777777" w:rsidR="00DF08A4" w:rsidRPr="004A7198" w:rsidRDefault="00DF08A4">
      <w:pPr>
        <w:spacing w:line="480" w:lineRule="auto"/>
        <w:rPr>
          <w:rFonts w:cs="Times New Roman"/>
        </w:rPr>
      </w:pPr>
      <w:r w:rsidRPr="004A7198">
        <w:rPr>
          <w:rFonts w:ascii="Times New Roman" w:hAnsi="Times New Roman" w:cs="Times New Roman"/>
          <w:b/>
          <w:bCs/>
          <w:shd w:val="clear" w:color="auto" w:fill="FFFFFF"/>
        </w:rPr>
        <w:t>Advantages:</w:t>
      </w:r>
    </w:p>
    <w:p w14:paraId="626AD8CF" w14:textId="77777777" w:rsidR="00DF08A4" w:rsidRPr="004A7198" w:rsidRDefault="00DF08A4">
      <w:pPr>
        <w:spacing w:line="480" w:lineRule="auto"/>
        <w:rPr>
          <w:rFonts w:ascii="Times New Roman" w:hAnsi="Times New Roman" w:cs="Times New Roman"/>
          <w:b/>
          <w:bCs/>
          <w:sz w:val="20"/>
          <w:szCs w:val="20"/>
        </w:rPr>
      </w:pPr>
    </w:p>
    <w:p w14:paraId="380C5637"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rPr>
        <w:t xml:space="preserve">1- </w:t>
      </w:r>
      <w:r w:rsidRPr="004A7198">
        <w:rPr>
          <w:rFonts w:ascii="Times New Roman" w:hAnsi="Times New Roman" w:cs="Times New Roman"/>
        </w:rPr>
        <w:t>It is simple.</w:t>
      </w:r>
    </w:p>
    <w:p w14:paraId="4C544DBA" w14:textId="2BD04B67" w:rsidR="00DF08A4" w:rsidRPr="004A7198" w:rsidRDefault="00DF08A4">
      <w:pPr>
        <w:shd w:val="clear" w:color="auto" w:fill="FFFFFF"/>
        <w:spacing w:line="480" w:lineRule="auto"/>
        <w:rPr>
          <w:rFonts w:cs="Times New Roman"/>
        </w:rPr>
      </w:pPr>
      <w:r w:rsidRPr="004A7198">
        <w:rPr>
          <w:rFonts w:ascii="Times New Roman" w:hAnsi="Times New Roman" w:cs="Times New Roman"/>
          <w:b/>
          <w:bCs/>
        </w:rPr>
        <w:t xml:space="preserve">2- </w:t>
      </w:r>
      <w:r w:rsidR="00CF0731">
        <w:rPr>
          <w:rFonts w:ascii="Times New Roman" w:hAnsi="Times New Roman" w:cs="Times New Roman"/>
        </w:rPr>
        <w:t>M</w:t>
      </w:r>
      <w:r w:rsidRPr="004A7198">
        <w:rPr>
          <w:rFonts w:ascii="Times New Roman" w:hAnsi="Times New Roman" w:cs="Times New Roman"/>
        </w:rPr>
        <w:t>ultiple levels of indicators.</w:t>
      </w:r>
    </w:p>
    <w:p w14:paraId="5936B8ED"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Disadvantages:</w:t>
      </w:r>
    </w:p>
    <w:p w14:paraId="23614C91"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1- </w:t>
      </w:r>
      <w:r w:rsidRPr="004A7198">
        <w:rPr>
          <w:rFonts w:ascii="Times New Roman" w:hAnsi="Times New Roman" w:cs="Times New Roman"/>
          <w:color w:val="000000"/>
          <w:shd w:val="clear" w:color="auto" w:fill="FFFFFF"/>
        </w:rPr>
        <w:t>It should be wired all through the library.</w:t>
      </w:r>
    </w:p>
    <w:p w14:paraId="66C322CD" w14:textId="77777777" w:rsidR="00DF08A4" w:rsidRPr="004A7198" w:rsidRDefault="00DF08A4">
      <w:pPr>
        <w:shd w:val="clear" w:color="auto" w:fill="FFFFFF"/>
        <w:spacing w:line="480" w:lineRule="auto"/>
        <w:rPr>
          <w:rFonts w:cs="Times New Roman"/>
        </w:rPr>
      </w:pPr>
      <w:r w:rsidRPr="004A7198">
        <w:rPr>
          <w:rFonts w:ascii="Times New Roman" w:hAnsi="Times New Roman" w:cs="Times New Roman"/>
          <w:b/>
          <w:bCs/>
          <w:color w:val="000000"/>
          <w:shd w:val="clear" w:color="auto" w:fill="FFFFFF"/>
        </w:rPr>
        <w:t xml:space="preserve">2- </w:t>
      </w:r>
      <w:r w:rsidRPr="004A7198">
        <w:rPr>
          <w:rFonts w:ascii="Times New Roman" w:hAnsi="Times New Roman" w:cs="Times New Roman"/>
          <w:color w:val="000000"/>
          <w:shd w:val="clear" w:color="auto" w:fill="FFFFFF"/>
        </w:rPr>
        <w:t>If there is a big number of devices it will take a big space like a wall of lids.</w:t>
      </w:r>
    </w:p>
    <w:p w14:paraId="45A8069D" w14:textId="38C2CBFD" w:rsidR="00ED047A" w:rsidRPr="00ED047A" w:rsidRDefault="00DF08A4" w:rsidP="00ED047A">
      <w:pPr>
        <w:shd w:val="clear" w:color="auto" w:fill="FFFFFF"/>
        <w:spacing w:line="480" w:lineRule="auto"/>
        <w:rPr>
          <w:rFonts w:ascii="Times New Roman" w:hAnsi="Times New Roman" w:cs="Times New Roman"/>
          <w:color w:val="000000"/>
          <w:shd w:val="clear" w:color="auto" w:fill="FFFFFF"/>
        </w:rPr>
      </w:pPr>
      <w:r w:rsidRPr="004A7198">
        <w:rPr>
          <w:rFonts w:ascii="Times New Roman" w:hAnsi="Times New Roman" w:cs="Times New Roman"/>
          <w:b/>
          <w:bCs/>
          <w:color w:val="000000"/>
          <w:shd w:val="clear" w:color="auto" w:fill="FFFFFF"/>
        </w:rPr>
        <w:t xml:space="preserve">3- </w:t>
      </w:r>
      <w:r w:rsidRPr="004A7198">
        <w:rPr>
          <w:rFonts w:ascii="Times New Roman" w:hAnsi="Times New Roman" w:cs="Times New Roman"/>
          <w:color w:val="000000"/>
          <w:shd w:val="clear" w:color="auto" w:fill="FFFFFF"/>
        </w:rPr>
        <w:t xml:space="preserve">Librarian </w:t>
      </w:r>
      <w:r w:rsidR="008E073A" w:rsidRPr="004A7198">
        <w:rPr>
          <w:rFonts w:ascii="Times New Roman" w:hAnsi="Times New Roman" w:cs="Times New Roman"/>
          <w:color w:val="000000"/>
          <w:shd w:val="clear" w:color="auto" w:fill="FFFFFF"/>
        </w:rPr>
        <w:t>can’t</w:t>
      </w:r>
      <w:r w:rsidRPr="004A7198">
        <w:rPr>
          <w:rFonts w:ascii="Times New Roman" w:hAnsi="Times New Roman" w:cs="Times New Roman"/>
          <w:color w:val="000000"/>
          <w:shd w:val="clear" w:color="auto" w:fill="FFFFFF"/>
        </w:rPr>
        <w:t xml:space="preserve"> moves around freely.</w:t>
      </w:r>
    </w:p>
    <w:tbl>
      <w:tblPr>
        <w:tblW w:w="0" w:type="auto"/>
        <w:tblInd w:w="-109" w:type="dxa"/>
        <w:tblLayout w:type="fixed"/>
        <w:tblCellMar>
          <w:left w:w="0" w:type="dxa"/>
          <w:right w:w="0" w:type="dxa"/>
        </w:tblCellMar>
        <w:tblLook w:val="0000" w:firstRow="0" w:lastRow="0" w:firstColumn="0" w:lastColumn="0" w:noHBand="0" w:noVBand="0"/>
      </w:tblPr>
      <w:tblGrid>
        <w:gridCol w:w="1958"/>
        <w:gridCol w:w="1904"/>
        <w:gridCol w:w="1904"/>
        <w:gridCol w:w="1906"/>
        <w:gridCol w:w="1904"/>
      </w:tblGrid>
      <w:tr w:rsidR="00DF08A4" w:rsidRPr="004A7198" w14:paraId="14A78186"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20D6687"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lastRenderedPageBreak/>
              <w:t>System/Feature</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722F913"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Existing</w:t>
            </w:r>
          </w:p>
          <w:p w14:paraId="03BA11F1"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System 1</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44EFB55"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Existing</w:t>
            </w:r>
          </w:p>
          <w:p w14:paraId="350CA8DF"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System 2</w:t>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1B7474E"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Existing</w:t>
            </w:r>
          </w:p>
          <w:p w14:paraId="2F376270"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System 3</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AC83A20"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Our</w:t>
            </w:r>
          </w:p>
          <w:p w14:paraId="6E6ADCDA" w14:textId="77777777" w:rsidR="00DF08A4" w:rsidRPr="004A7198" w:rsidRDefault="00DF08A4">
            <w:pPr>
              <w:widowControl w:val="0"/>
              <w:spacing w:line="480" w:lineRule="auto"/>
              <w:rPr>
                <w:rFonts w:cs="Times New Roman"/>
              </w:rPr>
            </w:pPr>
            <w:r w:rsidRPr="004A7198">
              <w:rPr>
                <w:rFonts w:ascii="Times New Roman" w:hAnsi="Times New Roman" w:cs="Times New Roman"/>
                <w:sz w:val="28"/>
                <w:szCs w:val="28"/>
                <w:lang w:bidi="ar-SA"/>
              </w:rPr>
              <w:t>System</w:t>
            </w:r>
          </w:p>
        </w:tc>
      </w:tr>
      <w:tr w:rsidR="00DF08A4" w:rsidRPr="004A7198" w14:paraId="24CBD14F"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9209B90" w14:textId="77777777" w:rsidR="00DF08A4" w:rsidRPr="004A7198" w:rsidRDefault="00DF08A4">
            <w:pPr>
              <w:widowControl w:val="0"/>
              <w:spacing w:line="480" w:lineRule="auto"/>
              <w:rPr>
                <w:rFonts w:cs="Times New Roman"/>
              </w:rPr>
            </w:pPr>
            <w:r w:rsidRPr="004A7198">
              <w:rPr>
                <w:rFonts w:ascii="Times New Roman" w:hAnsi="Times New Roman" w:cs="Times New Roman"/>
                <w:bCs/>
                <w:kern w:val="0"/>
                <w:sz w:val="28"/>
                <w:szCs w:val="28"/>
                <w:lang w:bidi="ar-SA"/>
              </w:rPr>
              <w:t>App</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2FCD1C1" w14:textId="32155015" w:rsidR="00DF08A4" w:rsidRPr="004A7198" w:rsidRDefault="007408BC">
            <w:pPr>
              <w:widowControl w:val="0"/>
              <w:spacing w:line="480" w:lineRule="auto"/>
              <w:rPr>
                <w:rFonts w:cs="Times New Roman"/>
              </w:rPr>
            </w:pPr>
            <w:r w:rsidRPr="004A7198">
              <w:rPr>
                <w:rFonts w:cs="Times New Roman"/>
                <w:noProof/>
              </w:rPr>
              <w:drawing>
                <wp:inline distT="0" distB="0" distL="0" distR="0" wp14:anchorId="38056185" wp14:editId="196E2886">
                  <wp:extent cx="400050" cy="47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807CF6C" w14:textId="37B15460" w:rsidR="00DF08A4" w:rsidRPr="004A7198" w:rsidRDefault="007408BC">
            <w:pPr>
              <w:widowControl w:val="0"/>
              <w:spacing w:line="480" w:lineRule="auto"/>
              <w:rPr>
                <w:rFonts w:cs="Times New Roman"/>
              </w:rPr>
            </w:pPr>
            <w:r w:rsidRPr="004A7198">
              <w:rPr>
                <w:rFonts w:cs="Times New Roman"/>
                <w:noProof/>
              </w:rPr>
              <w:drawing>
                <wp:inline distT="0" distB="0" distL="0" distR="0" wp14:anchorId="417AEBFB" wp14:editId="0BD64F6A">
                  <wp:extent cx="476250" cy="29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EAD5B3F" w14:textId="2B04DA51" w:rsidR="00DF08A4" w:rsidRPr="004A7198" w:rsidRDefault="007408BC">
            <w:pPr>
              <w:widowControl w:val="0"/>
              <w:spacing w:line="480" w:lineRule="auto"/>
              <w:rPr>
                <w:rFonts w:cs="Times New Roman"/>
              </w:rPr>
            </w:pPr>
            <w:r w:rsidRPr="004A7198">
              <w:rPr>
                <w:rFonts w:cs="Times New Roman"/>
                <w:noProof/>
              </w:rPr>
              <w:drawing>
                <wp:inline distT="0" distB="0" distL="0" distR="0" wp14:anchorId="23BBCCA9" wp14:editId="495A5F3F">
                  <wp:extent cx="476250" cy="29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B9240C7" w14:textId="473B3CF5" w:rsidR="00DF08A4" w:rsidRPr="004A7198" w:rsidRDefault="007408BC">
            <w:pPr>
              <w:widowControl w:val="0"/>
              <w:spacing w:line="480" w:lineRule="auto"/>
              <w:rPr>
                <w:rFonts w:cs="Times New Roman"/>
              </w:rPr>
            </w:pPr>
            <w:r w:rsidRPr="004A7198">
              <w:rPr>
                <w:rFonts w:cs="Times New Roman"/>
                <w:noProof/>
              </w:rPr>
              <w:drawing>
                <wp:inline distT="0" distB="0" distL="0" distR="0" wp14:anchorId="76A72604" wp14:editId="2006FD97">
                  <wp:extent cx="4000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r>
      <w:tr w:rsidR="00DF08A4" w:rsidRPr="004A7198" w14:paraId="1A40E025"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299453" w14:textId="643C9500" w:rsidR="00DF08A4" w:rsidRPr="004A7198" w:rsidRDefault="008E073A">
            <w:pPr>
              <w:widowControl w:val="0"/>
              <w:spacing w:line="480" w:lineRule="auto"/>
              <w:rPr>
                <w:rFonts w:cs="Times New Roman"/>
              </w:rPr>
            </w:pPr>
            <w:r w:rsidRPr="004A7198">
              <w:rPr>
                <w:rFonts w:ascii="Times New Roman" w:hAnsi="Times New Roman" w:cs="Times New Roman"/>
                <w:bCs/>
                <w:kern w:val="0"/>
                <w:sz w:val="28"/>
                <w:szCs w:val="28"/>
                <w:lang w:bidi="ar-SA"/>
              </w:rPr>
              <w:t>WIFI</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82BF8B6" w14:textId="348D76FE" w:rsidR="00DF08A4" w:rsidRPr="004A7198" w:rsidRDefault="007408BC">
            <w:pPr>
              <w:widowControl w:val="0"/>
              <w:spacing w:line="480" w:lineRule="auto"/>
              <w:rPr>
                <w:rFonts w:cs="Times New Roman"/>
              </w:rPr>
            </w:pPr>
            <w:r w:rsidRPr="004A7198">
              <w:rPr>
                <w:rFonts w:cs="Times New Roman"/>
                <w:noProof/>
              </w:rPr>
              <w:drawing>
                <wp:inline distT="0" distB="0" distL="0" distR="0" wp14:anchorId="056A5141" wp14:editId="23093D9D">
                  <wp:extent cx="476250" cy="29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9F13FAC" w14:textId="1555D5AB" w:rsidR="00DF08A4" w:rsidRPr="004A7198" w:rsidRDefault="007408BC">
            <w:pPr>
              <w:widowControl w:val="0"/>
              <w:spacing w:line="480" w:lineRule="auto"/>
              <w:rPr>
                <w:rFonts w:cs="Times New Roman"/>
              </w:rPr>
            </w:pPr>
            <w:r w:rsidRPr="004A7198">
              <w:rPr>
                <w:rFonts w:cs="Times New Roman"/>
                <w:noProof/>
              </w:rPr>
              <w:drawing>
                <wp:inline distT="0" distB="0" distL="0" distR="0" wp14:anchorId="5ABBF05F" wp14:editId="751081F0">
                  <wp:extent cx="476250" cy="295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724965B" w14:textId="395CBBE6" w:rsidR="00DF08A4" w:rsidRPr="004A7198" w:rsidRDefault="007408BC">
            <w:pPr>
              <w:widowControl w:val="0"/>
              <w:spacing w:line="480" w:lineRule="auto"/>
              <w:rPr>
                <w:rFonts w:cs="Times New Roman"/>
              </w:rPr>
            </w:pPr>
            <w:r w:rsidRPr="004A7198">
              <w:rPr>
                <w:rFonts w:cs="Times New Roman"/>
                <w:noProof/>
              </w:rPr>
              <w:drawing>
                <wp:inline distT="0" distB="0" distL="0" distR="0" wp14:anchorId="77014A78" wp14:editId="5EA34A0D">
                  <wp:extent cx="476250" cy="29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1A8F80E" w14:textId="6AEF4F59" w:rsidR="00DF08A4" w:rsidRPr="004A7198" w:rsidRDefault="007408BC">
            <w:pPr>
              <w:widowControl w:val="0"/>
              <w:spacing w:line="480" w:lineRule="auto"/>
              <w:rPr>
                <w:rFonts w:cs="Times New Roman"/>
              </w:rPr>
            </w:pPr>
            <w:r w:rsidRPr="004A7198">
              <w:rPr>
                <w:rFonts w:cs="Times New Roman"/>
                <w:noProof/>
              </w:rPr>
              <w:drawing>
                <wp:inline distT="0" distB="0" distL="0" distR="0" wp14:anchorId="0792D542" wp14:editId="43C4AB60">
                  <wp:extent cx="4000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r>
      <w:tr w:rsidR="00DF08A4" w:rsidRPr="004A7198" w14:paraId="16E61146"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5E3A19D" w14:textId="77777777" w:rsidR="00DF08A4" w:rsidRPr="004A7198" w:rsidRDefault="00DF08A4">
            <w:pPr>
              <w:widowControl w:val="0"/>
              <w:spacing w:line="480" w:lineRule="auto"/>
              <w:rPr>
                <w:rFonts w:cs="Times New Roman"/>
              </w:rPr>
            </w:pPr>
            <w:r w:rsidRPr="004A7198">
              <w:rPr>
                <w:rFonts w:ascii="Times New Roman" w:hAnsi="Times New Roman" w:cs="Times New Roman"/>
                <w:bCs/>
                <w:kern w:val="0"/>
                <w:sz w:val="28"/>
                <w:szCs w:val="28"/>
                <w:lang w:bidi="ar-SA"/>
              </w:rPr>
              <w:t>Led indicators</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8BBEA63" w14:textId="6799ACB2" w:rsidR="00DF08A4" w:rsidRPr="004A7198" w:rsidRDefault="007408BC">
            <w:pPr>
              <w:widowControl w:val="0"/>
              <w:spacing w:line="480" w:lineRule="auto"/>
              <w:rPr>
                <w:rFonts w:cs="Times New Roman"/>
              </w:rPr>
            </w:pPr>
            <w:r w:rsidRPr="004A7198">
              <w:rPr>
                <w:rFonts w:cs="Times New Roman"/>
                <w:noProof/>
              </w:rPr>
              <w:drawing>
                <wp:inline distT="0" distB="0" distL="0" distR="0" wp14:anchorId="270BFB9A" wp14:editId="020A7E3D">
                  <wp:extent cx="4762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C1BB672" w14:textId="0A47F270" w:rsidR="00DF08A4" w:rsidRPr="004A7198" w:rsidRDefault="007408BC">
            <w:pPr>
              <w:widowControl w:val="0"/>
              <w:spacing w:line="480" w:lineRule="auto"/>
              <w:rPr>
                <w:rFonts w:cs="Times New Roman"/>
              </w:rPr>
            </w:pPr>
            <w:r w:rsidRPr="004A7198">
              <w:rPr>
                <w:rFonts w:cs="Times New Roman"/>
                <w:noProof/>
              </w:rPr>
              <w:drawing>
                <wp:inline distT="0" distB="0" distL="0" distR="0" wp14:anchorId="11C00662" wp14:editId="3E778577">
                  <wp:extent cx="4000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E33357C" w14:textId="16DF047E" w:rsidR="00DF08A4" w:rsidRPr="004A7198" w:rsidRDefault="007408BC">
            <w:pPr>
              <w:widowControl w:val="0"/>
              <w:spacing w:line="480" w:lineRule="auto"/>
              <w:rPr>
                <w:rFonts w:cs="Times New Roman"/>
              </w:rPr>
            </w:pPr>
            <w:r w:rsidRPr="004A7198">
              <w:rPr>
                <w:rFonts w:cs="Times New Roman"/>
                <w:noProof/>
              </w:rPr>
              <w:drawing>
                <wp:inline distT="0" distB="0" distL="0" distR="0" wp14:anchorId="0EC1A35D" wp14:editId="74B67623">
                  <wp:extent cx="400050"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D97E2D7" w14:textId="416C564F" w:rsidR="00DF08A4" w:rsidRPr="004A7198" w:rsidRDefault="007408BC">
            <w:pPr>
              <w:widowControl w:val="0"/>
              <w:spacing w:line="480" w:lineRule="auto"/>
              <w:rPr>
                <w:rFonts w:cs="Times New Roman"/>
              </w:rPr>
            </w:pPr>
            <w:r w:rsidRPr="004A7198">
              <w:rPr>
                <w:rFonts w:cs="Times New Roman"/>
                <w:noProof/>
              </w:rPr>
              <w:drawing>
                <wp:inline distT="0" distB="0" distL="0" distR="0" wp14:anchorId="35A4DE62" wp14:editId="3FF8A8B1">
                  <wp:extent cx="40005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r>
      <w:tr w:rsidR="00DF08A4" w:rsidRPr="004A7198" w14:paraId="6FE0BBE4"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33162A1" w14:textId="77777777" w:rsidR="00DF08A4" w:rsidRPr="004A7198" w:rsidRDefault="00DF08A4">
            <w:pPr>
              <w:widowControl w:val="0"/>
              <w:spacing w:line="480" w:lineRule="auto"/>
              <w:rPr>
                <w:rFonts w:cs="Times New Roman"/>
              </w:rPr>
            </w:pPr>
            <w:r w:rsidRPr="004A7198">
              <w:rPr>
                <w:rFonts w:ascii="Times New Roman" w:hAnsi="Times New Roman" w:cs="Times New Roman"/>
                <w:bCs/>
                <w:kern w:val="0"/>
                <w:sz w:val="28"/>
                <w:szCs w:val="28"/>
                <w:lang w:bidi="ar-SA"/>
              </w:rPr>
              <w:t>Multiple levels of loudness</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8A176CE" w14:textId="244DBFB7" w:rsidR="00DF08A4" w:rsidRPr="004A7198" w:rsidRDefault="007408BC">
            <w:pPr>
              <w:widowControl w:val="0"/>
              <w:spacing w:line="480" w:lineRule="auto"/>
              <w:rPr>
                <w:rFonts w:cs="Times New Roman"/>
              </w:rPr>
            </w:pPr>
            <w:r w:rsidRPr="004A7198">
              <w:rPr>
                <w:rFonts w:cs="Times New Roman"/>
                <w:noProof/>
              </w:rPr>
              <w:drawing>
                <wp:inline distT="0" distB="0" distL="0" distR="0" wp14:anchorId="10F426E7" wp14:editId="485C9F08">
                  <wp:extent cx="476250" cy="29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5579F25" w14:textId="4672952B" w:rsidR="00DF08A4" w:rsidRPr="004A7198" w:rsidRDefault="007408BC">
            <w:pPr>
              <w:widowControl w:val="0"/>
              <w:spacing w:line="480" w:lineRule="auto"/>
              <w:rPr>
                <w:rFonts w:cs="Times New Roman"/>
              </w:rPr>
            </w:pPr>
            <w:r w:rsidRPr="004A7198">
              <w:rPr>
                <w:rFonts w:cs="Times New Roman"/>
                <w:noProof/>
              </w:rPr>
              <w:drawing>
                <wp:inline distT="0" distB="0" distL="0" distR="0" wp14:anchorId="01852278" wp14:editId="31AFF5B9">
                  <wp:extent cx="476250" cy="295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D810DE7" w14:textId="6EB138ED" w:rsidR="00DF08A4" w:rsidRPr="004A7198" w:rsidRDefault="007408BC">
            <w:pPr>
              <w:widowControl w:val="0"/>
              <w:spacing w:line="480" w:lineRule="auto"/>
              <w:rPr>
                <w:rFonts w:cs="Times New Roman"/>
              </w:rPr>
            </w:pPr>
            <w:r w:rsidRPr="004A7198">
              <w:rPr>
                <w:rFonts w:cs="Times New Roman"/>
                <w:noProof/>
              </w:rPr>
              <w:drawing>
                <wp:inline distT="0" distB="0" distL="0" distR="0" wp14:anchorId="6B88120F" wp14:editId="6135F97E">
                  <wp:extent cx="400050" cy="47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FF515A" w14:textId="6F08E5DB" w:rsidR="00DF08A4" w:rsidRPr="004A7198" w:rsidRDefault="007408BC">
            <w:pPr>
              <w:widowControl w:val="0"/>
              <w:spacing w:line="480" w:lineRule="auto"/>
              <w:rPr>
                <w:rFonts w:cs="Times New Roman"/>
              </w:rPr>
            </w:pPr>
            <w:r w:rsidRPr="004A7198">
              <w:rPr>
                <w:rFonts w:cs="Times New Roman"/>
                <w:noProof/>
              </w:rPr>
              <w:drawing>
                <wp:inline distT="0" distB="0" distL="0" distR="0" wp14:anchorId="5E29B9B1" wp14:editId="3C5048E2">
                  <wp:extent cx="40005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r>
      <w:tr w:rsidR="00DF08A4" w:rsidRPr="004A7198" w14:paraId="6F8DE0DE"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B94FDA3" w14:textId="77777777" w:rsidR="00DF08A4" w:rsidRPr="004A7198" w:rsidRDefault="00DF08A4">
            <w:pPr>
              <w:widowControl w:val="0"/>
              <w:spacing w:line="480" w:lineRule="auto"/>
              <w:rPr>
                <w:rFonts w:cs="Times New Roman"/>
              </w:rPr>
            </w:pPr>
            <w:r w:rsidRPr="004A7198">
              <w:rPr>
                <w:rFonts w:ascii="Times New Roman" w:hAnsi="Times New Roman" w:cs="Times New Roman"/>
                <w:bCs/>
                <w:kern w:val="0"/>
                <w:sz w:val="28"/>
                <w:szCs w:val="28"/>
                <w:lang w:bidi="ar-SA"/>
              </w:rPr>
              <w:t>Support multiple devices</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DD30798" w14:textId="744C86EC" w:rsidR="00DF08A4" w:rsidRPr="004A7198" w:rsidRDefault="007408BC">
            <w:pPr>
              <w:widowControl w:val="0"/>
              <w:spacing w:line="480" w:lineRule="auto"/>
              <w:rPr>
                <w:rFonts w:cs="Times New Roman"/>
              </w:rPr>
            </w:pPr>
            <w:r w:rsidRPr="004A7198">
              <w:rPr>
                <w:rFonts w:cs="Times New Roman"/>
                <w:noProof/>
              </w:rPr>
              <w:drawing>
                <wp:inline distT="0" distB="0" distL="0" distR="0" wp14:anchorId="01C5A46E" wp14:editId="55C7FD48">
                  <wp:extent cx="476250" cy="29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3D72098" w14:textId="6B4F094E" w:rsidR="00DF08A4" w:rsidRPr="004A7198" w:rsidRDefault="007408BC">
            <w:pPr>
              <w:widowControl w:val="0"/>
              <w:spacing w:line="480" w:lineRule="auto"/>
              <w:rPr>
                <w:rFonts w:cs="Times New Roman"/>
              </w:rPr>
            </w:pPr>
            <w:r w:rsidRPr="004A7198">
              <w:rPr>
                <w:rFonts w:cs="Times New Roman"/>
                <w:noProof/>
              </w:rPr>
              <w:drawing>
                <wp:inline distT="0" distB="0" distL="0" distR="0" wp14:anchorId="1641BD5F" wp14:editId="7DE8E967">
                  <wp:extent cx="476250" cy="295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F0A40E8" w14:textId="5C951A09" w:rsidR="00DF08A4" w:rsidRPr="004A7198" w:rsidRDefault="007408BC">
            <w:pPr>
              <w:widowControl w:val="0"/>
              <w:spacing w:line="480" w:lineRule="auto"/>
              <w:rPr>
                <w:rFonts w:cs="Times New Roman"/>
              </w:rPr>
            </w:pPr>
            <w:r w:rsidRPr="004A7198">
              <w:rPr>
                <w:rFonts w:cs="Times New Roman"/>
                <w:noProof/>
              </w:rPr>
              <w:drawing>
                <wp:inline distT="0" distB="0" distL="0" distR="0" wp14:anchorId="730A9BD6" wp14:editId="540EF335">
                  <wp:extent cx="476250" cy="29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768EE61" w14:textId="21FC7411" w:rsidR="00DF08A4" w:rsidRPr="004A7198" w:rsidRDefault="007408BC">
            <w:pPr>
              <w:widowControl w:val="0"/>
              <w:spacing w:line="480" w:lineRule="auto"/>
              <w:rPr>
                <w:rFonts w:cs="Times New Roman"/>
              </w:rPr>
            </w:pPr>
            <w:r w:rsidRPr="004A7198">
              <w:rPr>
                <w:rFonts w:cs="Times New Roman"/>
                <w:noProof/>
              </w:rPr>
              <w:drawing>
                <wp:inline distT="0" distB="0" distL="0" distR="0" wp14:anchorId="790945AB" wp14:editId="4DED41A7">
                  <wp:extent cx="400050" cy="47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r>
      <w:tr w:rsidR="00DF08A4" w:rsidRPr="004A7198" w14:paraId="16213A01" w14:textId="77777777">
        <w:tc>
          <w:tcPr>
            <w:tcW w:w="195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0F8987D" w14:textId="77777777" w:rsidR="00DF08A4" w:rsidRPr="004A7198" w:rsidRDefault="00DF08A4">
            <w:pPr>
              <w:widowControl w:val="0"/>
              <w:spacing w:line="480" w:lineRule="auto"/>
              <w:rPr>
                <w:rFonts w:cs="Times New Roman"/>
              </w:rPr>
            </w:pPr>
            <w:r w:rsidRPr="004A7198">
              <w:rPr>
                <w:rFonts w:ascii="Times New Roman" w:hAnsi="Times New Roman" w:cs="Times New Roman"/>
                <w:bCs/>
                <w:kern w:val="0"/>
                <w:sz w:val="28"/>
                <w:szCs w:val="28"/>
                <w:lang w:bidi="ar-SA"/>
              </w:rPr>
              <w:t>Bluetooth</w:t>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BFEC65B" w14:textId="553C0918" w:rsidR="00DF08A4" w:rsidRPr="004A7198" w:rsidRDefault="007408BC">
            <w:pPr>
              <w:widowControl w:val="0"/>
              <w:spacing w:line="480" w:lineRule="auto"/>
              <w:rPr>
                <w:rFonts w:cs="Times New Roman"/>
              </w:rPr>
            </w:pPr>
            <w:r w:rsidRPr="004A7198">
              <w:rPr>
                <w:rFonts w:cs="Times New Roman"/>
                <w:noProof/>
              </w:rPr>
              <w:drawing>
                <wp:inline distT="0" distB="0" distL="0" distR="0" wp14:anchorId="73C2A4BC" wp14:editId="086CE93A">
                  <wp:extent cx="40005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76250"/>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80C6DD3" w14:textId="383F879C" w:rsidR="00DF08A4" w:rsidRPr="004A7198" w:rsidRDefault="007408BC">
            <w:pPr>
              <w:widowControl w:val="0"/>
              <w:spacing w:line="480" w:lineRule="auto"/>
              <w:rPr>
                <w:rFonts w:cs="Times New Roman"/>
              </w:rPr>
            </w:pPr>
            <w:r w:rsidRPr="004A7198">
              <w:rPr>
                <w:rFonts w:cs="Times New Roman"/>
                <w:noProof/>
              </w:rPr>
              <w:drawing>
                <wp:inline distT="0" distB="0" distL="0" distR="0" wp14:anchorId="0D36A4A1" wp14:editId="6AED9A26">
                  <wp:extent cx="476250" cy="295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FDDE62E" w14:textId="6530E370" w:rsidR="00DF08A4" w:rsidRPr="004A7198" w:rsidRDefault="007408BC">
            <w:pPr>
              <w:widowControl w:val="0"/>
              <w:spacing w:line="480" w:lineRule="auto"/>
              <w:rPr>
                <w:rFonts w:cs="Times New Roman"/>
              </w:rPr>
            </w:pPr>
            <w:r w:rsidRPr="004A7198">
              <w:rPr>
                <w:rFonts w:cs="Times New Roman"/>
                <w:noProof/>
              </w:rPr>
              <w:drawing>
                <wp:inline distT="0" distB="0" distL="0" distR="0" wp14:anchorId="0456705C" wp14:editId="199E33AB">
                  <wp:extent cx="476250" cy="295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c>
          <w:tcPr>
            <w:tcW w:w="19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D46B32" w14:textId="26040153" w:rsidR="00DF08A4" w:rsidRPr="004A7198" w:rsidRDefault="007408BC">
            <w:pPr>
              <w:keepNext/>
              <w:widowControl w:val="0"/>
              <w:spacing w:line="480" w:lineRule="auto"/>
              <w:rPr>
                <w:rFonts w:cs="Times New Roman"/>
              </w:rPr>
            </w:pPr>
            <w:r w:rsidRPr="004A7198">
              <w:rPr>
                <w:rFonts w:cs="Times New Roman"/>
                <w:noProof/>
              </w:rPr>
              <w:drawing>
                <wp:inline distT="0" distB="0" distL="0" distR="0" wp14:anchorId="032131EC" wp14:editId="18378C09">
                  <wp:extent cx="476250" cy="29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tc>
      </w:tr>
    </w:tbl>
    <w:p w14:paraId="13BAEDDD" w14:textId="7F06DF01" w:rsidR="00DF08A4" w:rsidRDefault="00DF08A4">
      <w:pPr>
        <w:pStyle w:val="Caption"/>
        <w:widowControl w:val="0"/>
        <w:spacing w:line="480" w:lineRule="auto"/>
        <w:jc w:val="center"/>
        <w:rPr>
          <w:rFonts w:ascii="Times New Roman" w:hAnsi="Times New Roman" w:cs="Times New Roman"/>
          <w:iCs w:val="0"/>
          <w:sz w:val="20"/>
          <w:szCs w:val="20"/>
          <w:lang w:bidi="ar-SA"/>
        </w:rPr>
      </w:pPr>
      <w:bookmarkStart w:id="235" w:name="_Toc63612164"/>
      <w:bookmarkStart w:id="236" w:name="_Toc63642848"/>
      <w:r w:rsidRPr="004A7198">
        <w:rPr>
          <w:rFonts w:ascii="Times New Roman" w:hAnsi="Times New Roman" w:cs="Times New Roman"/>
          <w:iCs w:val="0"/>
          <w:sz w:val="20"/>
          <w:szCs w:val="20"/>
        </w:rPr>
        <w:t xml:space="preserve">Table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Table \* ARABIC </w:instrText>
      </w:r>
      <w:r w:rsidRPr="004A7198">
        <w:rPr>
          <w:rFonts w:ascii="Times New Roman" w:hAnsi="Times New Roman" w:cs="Times New Roman"/>
          <w:iCs w:val="0"/>
          <w:sz w:val="20"/>
          <w:szCs w:val="20"/>
          <w:lang w:eastAsia="en-US"/>
        </w:rPr>
        <w:fldChar w:fldCharType="separate"/>
      </w:r>
      <w:r w:rsidR="00CA005B">
        <w:rPr>
          <w:rFonts w:ascii="Times New Roman" w:hAnsi="Times New Roman" w:cs="Times New Roman"/>
          <w:iCs w:val="0"/>
          <w:noProof/>
          <w:sz w:val="20"/>
          <w:szCs w:val="20"/>
          <w:lang w:eastAsia="en-US"/>
        </w:rPr>
        <w:t>1</w:t>
      </w:r>
      <w:r w:rsidRPr="004A7198">
        <w:rPr>
          <w:rFonts w:ascii="Times New Roman" w:hAnsi="Times New Roman" w:cs="Times New Roman"/>
          <w:iCs w:val="0"/>
          <w:sz w:val="20"/>
          <w:szCs w:val="20"/>
          <w:lang w:eastAsia="en-US"/>
        </w:rPr>
        <w:fldChar w:fldCharType="end"/>
      </w:r>
      <w:bookmarkEnd w:id="235"/>
      <w:bookmarkEnd w:id="236"/>
      <w:r w:rsidRPr="004A7198">
        <w:rPr>
          <w:rFonts w:ascii="Times New Roman" w:hAnsi="Times New Roman" w:cs="Times New Roman"/>
          <w:iCs w:val="0"/>
          <w:sz w:val="20"/>
          <w:szCs w:val="20"/>
          <w:lang w:bidi="ar-SA"/>
        </w:rPr>
        <w:t>:Compare devices</w:t>
      </w:r>
    </w:p>
    <w:p w14:paraId="4480AB71" w14:textId="77777777" w:rsidR="00FD4A32" w:rsidRPr="004A7198" w:rsidRDefault="00FD4A32">
      <w:pPr>
        <w:pStyle w:val="Caption"/>
        <w:widowControl w:val="0"/>
        <w:spacing w:line="480" w:lineRule="auto"/>
        <w:jc w:val="center"/>
        <w:rPr>
          <w:rFonts w:cs="Times New Roman"/>
          <w:iCs w:val="0"/>
          <w:szCs w:val="24"/>
        </w:rPr>
      </w:pPr>
    </w:p>
    <w:p w14:paraId="0544054A" w14:textId="77777777" w:rsidR="00DF08A4" w:rsidRPr="00FD4A32" w:rsidRDefault="00DF08A4" w:rsidP="00FD4A32"/>
    <w:p w14:paraId="1D8B9EBC" w14:textId="77777777" w:rsidR="00DF08A4" w:rsidRPr="00FD4A32" w:rsidRDefault="00DF08A4" w:rsidP="00FD4A32">
      <w:bookmarkStart w:id="237" w:name="_Toc63641259"/>
      <w:bookmarkStart w:id="238" w:name="_Toc63632779"/>
      <w:bookmarkStart w:id="239" w:name="_Toc63632500"/>
      <w:bookmarkStart w:id="240" w:name="_Toc63622910"/>
      <w:bookmarkStart w:id="241" w:name="_Toc63608358"/>
      <w:bookmarkStart w:id="242" w:name="_Toc63608126"/>
      <w:bookmarkStart w:id="243" w:name="_Toc63361337"/>
      <w:bookmarkStart w:id="244" w:name="_Toc63361195"/>
      <w:bookmarkStart w:id="245" w:name="_Toc63360920"/>
    </w:p>
    <w:p w14:paraId="10554447" w14:textId="77777777" w:rsidR="00DF08A4" w:rsidRPr="004A7198" w:rsidRDefault="00DF08A4">
      <w:pPr>
        <w:spacing w:line="480" w:lineRule="auto"/>
        <w:rPr>
          <w:rFonts w:ascii="Times New Roman" w:hAnsi="Times New Roman" w:cs="Times New Roman"/>
        </w:rPr>
      </w:pPr>
    </w:p>
    <w:p w14:paraId="32291130" w14:textId="77777777" w:rsidR="00DF08A4" w:rsidRPr="004A7198" w:rsidRDefault="00DF08A4">
      <w:pPr>
        <w:spacing w:line="480" w:lineRule="auto"/>
        <w:rPr>
          <w:rFonts w:ascii="Times New Roman" w:hAnsi="Times New Roman" w:cs="Times New Roman"/>
        </w:rPr>
      </w:pPr>
    </w:p>
    <w:p w14:paraId="6C853D85" w14:textId="77777777" w:rsidR="00DF08A4" w:rsidRPr="004A7198" w:rsidRDefault="00DF08A4">
      <w:pPr>
        <w:pStyle w:val="Heading2"/>
        <w:spacing w:line="480" w:lineRule="auto"/>
        <w:rPr>
          <w:rFonts w:cs="Times New Roman"/>
          <w:szCs w:val="24"/>
        </w:rPr>
      </w:pPr>
      <w:bookmarkStart w:id="246" w:name="_Toc63675435"/>
      <w:bookmarkStart w:id="247" w:name="_Toc63642413"/>
      <w:bookmarkStart w:id="248" w:name="_Toc63360587"/>
      <w:bookmarkStart w:id="249" w:name="_Toc63676268"/>
      <w:bookmarkStart w:id="250" w:name="_Toc63676086"/>
      <w:bookmarkStart w:id="251" w:name="_Toc63675925"/>
      <w:bookmarkStart w:id="252" w:name="_Toc63709275"/>
      <w:bookmarkStart w:id="253" w:name="_Toc63936175"/>
      <w:r w:rsidRPr="004A7198">
        <w:rPr>
          <w:rFonts w:ascii="Times New Roman" w:hAnsi="Times New Roman" w:cs="Times New Roman"/>
          <w:b/>
          <w:bCs/>
          <w:color w:val="000000"/>
          <w:sz w:val="28"/>
          <w:szCs w:val="24"/>
          <w:shd w:val="clear" w:color="auto" w:fill="FFFFFF"/>
        </w:rPr>
        <w:lastRenderedPageBreak/>
        <w:t xml:space="preserve">2.3 </w:t>
      </w:r>
      <w:r w:rsidRPr="004A7198">
        <w:rPr>
          <w:rFonts w:ascii="Times New Roman" w:hAnsi="Times New Roman" w:cs="Times New Roman"/>
          <w:b/>
          <w:bCs/>
          <w:color w:val="000000"/>
          <w:sz w:val="28"/>
          <w:szCs w:val="24"/>
        </w:rPr>
        <w:t>Summary</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4A7198">
        <w:rPr>
          <w:rFonts w:ascii="Times New Roman" w:hAnsi="Times New Roman" w:cs="Times New Roman"/>
          <w:b/>
          <w:bCs/>
          <w:color w:val="000000"/>
          <w:sz w:val="28"/>
          <w:szCs w:val="24"/>
          <w:lang w:bidi="ar-SA"/>
        </w:rPr>
        <w:t>:</w:t>
      </w:r>
      <w:bookmarkEnd w:id="252"/>
      <w:bookmarkEnd w:id="253"/>
    </w:p>
    <w:p w14:paraId="4E960469" w14:textId="77777777" w:rsidR="00DF08A4" w:rsidRPr="004A7198" w:rsidRDefault="00DF08A4">
      <w:pPr>
        <w:spacing w:before="240" w:after="240" w:line="480" w:lineRule="auto"/>
        <w:jc w:val="both"/>
        <w:rPr>
          <w:rFonts w:cs="Times New Roman"/>
        </w:rPr>
      </w:pPr>
      <w:r w:rsidRPr="004A7198">
        <w:rPr>
          <w:rFonts w:ascii="Times New Roman" w:hAnsi="Times New Roman" w:cs="Times New Roman"/>
        </w:rPr>
        <w:t>In this chapter, we have looked up and discussed the existing systems which are similar to our system. We also showed the advantages and disadvantages of these systems.</w:t>
      </w:r>
    </w:p>
    <w:p w14:paraId="6C341BF7" w14:textId="024AF9A6" w:rsidR="00DF08A4" w:rsidRDefault="00DF08A4">
      <w:pPr>
        <w:spacing w:before="240" w:after="240" w:line="480" w:lineRule="auto"/>
        <w:jc w:val="both"/>
        <w:rPr>
          <w:rFonts w:ascii="Times New Roman" w:hAnsi="Times New Roman" w:cs="Times New Roman"/>
        </w:rPr>
      </w:pPr>
      <w:r w:rsidRPr="004A7198">
        <w:rPr>
          <w:rFonts w:ascii="Times New Roman" w:hAnsi="Times New Roman" w:cs="Times New Roman"/>
        </w:rPr>
        <w:t>We showed and studied the disadvantages in order to avoid them in our system and take advantage of the previous systems to implement in our system.</w:t>
      </w:r>
    </w:p>
    <w:p w14:paraId="1157FAFF" w14:textId="7744CA20" w:rsidR="00F960AC" w:rsidRDefault="00F960AC">
      <w:pPr>
        <w:spacing w:before="240" w:after="240" w:line="480" w:lineRule="auto"/>
        <w:jc w:val="both"/>
        <w:rPr>
          <w:rFonts w:ascii="Times New Roman" w:hAnsi="Times New Roman" w:cs="Times New Roman"/>
        </w:rPr>
      </w:pPr>
    </w:p>
    <w:p w14:paraId="250B1507" w14:textId="35327A7F" w:rsidR="00F960AC" w:rsidRDefault="00F960AC">
      <w:pPr>
        <w:spacing w:before="240" w:after="240" w:line="480" w:lineRule="auto"/>
        <w:jc w:val="both"/>
        <w:rPr>
          <w:rFonts w:ascii="Times New Roman" w:hAnsi="Times New Roman" w:cs="Times New Roman"/>
        </w:rPr>
      </w:pPr>
    </w:p>
    <w:p w14:paraId="6C922284" w14:textId="3D430DA0" w:rsidR="00F960AC" w:rsidRDefault="00F960AC">
      <w:pPr>
        <w:spacing w:before="240" w:after="240" w:line="480" w:lineRule="auto"/>
        <w:jc w:val="both"/>
        <w:rPr>
          <w:rFonts w:ascii="Times New Roman" w:hAnsi="Times New Roman" w:cs="Times New Roman"/>
        </w:rPr>
      </w:pPr>
    </w:p>
    <w:p w14:paraId="506E8DB6" w14:textId="3C3F701C" w:rsidR="00F960AC" w:rsidRDefault="00F960AC">
      <w:pPr>
        <w:spacing w:before="240" w:after="240" w:line="480" w:lineRule="auto"/>
        <w:jc w:val="both"/>
        <w:rPr>
          <w:rFonts w:ascii="Times New Roman" w:hAnsi="Times New Roman" w:cs="Times New Roman"/>
        </w:rPr>
      </w:pPr>
    </w:p>
    <w:p w14:paraId="68BCB8B6" w14:textId="2B071674" w:rsidR="00F960AC" w:rsidRDefault="00F960AC">
      <w:pPr>
        <w:spacing w:before="240" w:after="240" w:line="480" w:lineRule="auto"/>
        <w:jc w:val="both"/>
        <w:rPr>
          <w:rFonts w:ascii="Times New Roman" w:hAnsi="Times New Roman" w:cs="Times New Roman"/>
        </w:rPr>
      </w:pPr>
    </w:p>
    <w:p w14:paraId="49F52F0A" w14:textId="5E1A76BC" w:rsidR="00F960AC" w:rsidRDefault="00F960AC">
      <w:pPr>
        <w:spacing w:before="240" w:after="240" w:line="480" w:lineRule="auto"/>
        <w:jc w:val="both"/>
        <w:rPr>
          <w:rFonts w:ascii="Times New Roman" w:hAnsi="Times New Roman" w:cs="Times New Roman"/>
        </w:rPr>
      </w:pPr>
    </w:p>
    <w:p w14:paraId="3849FDE9" w14:textId="77777777" w:rsidR="00F960AC" w:rsidRPr="004A7198" w:rsidRDefault="00F960AC">
      <w:pPr>
        <w:spacing w:before="240" w:after="240" w:line="480" w:lineRule="auto"/>
        <w:jc w:val="both"/>
        <w:rPr>
          <w:rFonts w:cs="Times New Roman"/>
        </w:rPr>
      </w:pPr>
    </w:p>
    <w:p w14:paraId="2621BB2F" w14:textId="77777777" w:rsidR="00DF08A4" w:rsidRPr="00F960AC" w:rsidRDefault="00DF08A4" w:rsidP="00F960AC"/>
    <w:p w14:paraId="7716B5A4" w14:textId="77777777" w:rsidR="00DF08A4" w:rsidRPr="00F960AC" w:rsidRDefault="00DF08A4" w:rsidP="00F960AC"/>
    <w:p w14:paraId="3D433DEE" w14:textId="77777777" w:rsidR="00DF08A4" w:rsidRPr="00F960AC" w:rsidRDefault="00DF08A4" w:rsidP="00F960AC"/>
    <w:p w14:paraId="57AB95EC" w14:textId="77777777" w:rsidR="00DF08A4" w:rsidRPr="00F960AC" w:rsidRDefault="00DF08A4" w:rsidP="00F960AC"/>
    <w:p w14:paraId="6CA35CFE" w14:textId="77777777" w:rsidR="00DF08A4" w:rsidRPr="00F960AC" w:rsidRDefault="00DF08A4" w:rsidP="00F960AC"/>
    <w:p w14:paraId="52336971" w14:textId="77777777" w:rsidR="00DF08A4" w:rsidRPr="00F960AC" w:rsidRDefault="00DF08A4" w:rsidP="00F960AC"/>
    <w:p w14:paraId="196106EB" w14:textId="77777777" w:rsidR="00DF08A4" w:rsidRPr="00F960AC" w:rsidRDefault="00DF08A4" w:rsidP="00F960AC"/>
    <w:p w14:paraId="3A532A4E" w14:textId="77777777" w:rsidR="00DF08A4" w:rsidRPr="00F960AC" w:rsidRDefault="00DF08A4" w:rsidP="00F960AC"/>
    <w:p w14:paraId="238AD05F" w14:textId="77777777" w:rsidR="00DF08A4" w:rsidRPr="00F960AC" w:rsidRDefault="00DF08A4" w:rsidP="00F960AC"/>
    <w:p w14:paraId="1F68A4C8" w14:textId="77777777" w:rsidR="00DF08A4" w:rsidRPr="00F960AC" w:rsidRDefault="00DF08A4" w:rsidP="00F960AC"/>
    <w:p w14:paraId="0C863F16" w14:textId="77777777" w:rsidR="00DF08A4" w:rsidRPr="00F960AC" w:rsidRDefault="00DF08A4" w:rsidP="00F960AC"/>
    <w:p w14:paraId="152EEBD6" w14:textId="77777777" w:rsidR="00DF08A4" w:rsidRPr="00F960AC" w:rsidRDefault="00DF08A4" w:rsidP="00F960AC">
      <w:pPr>
        <w:rPr>
          <w:highlight w:val="white"/>
        </w:rPr>
      </w:pPr>
    </w:p>
    <w:p w14:paraId="441A371A" w14:textId="77777777" w:rsidR="00DF08A4" w:rsidRPr="00F960AC" w:rsidRDefault="00DF08A4" w:rsidP="00F960AC">
      <w:pPr>
        <w:rPr>
          <w:highlight w:val="white"/>
        </w:rPr>
      </w:pPr>
    </w:p>
    <w:p w14:paraId="3CC0A96D" w14:textId="77777777" w:rsidR="00DF08A4" w:rsidRPr="004A7198" w:rsidRDefault="00DF08A4">
      <w:pPr>
        <w:spacing w:before="200" w:after="280" w:line="480" w:lineRule="auto"/>
        <w:ind w:left="940" w:right="940"/>
        <w:jc w:val="center"/>
        <w:rPr>
          <w:rFonts w:cs="Times New Roman"/>
        </w:rPr>
      </w:pPr>
      <w:r w:rsidRPr="004A7198">
        <w:rPr>
          <w:rFonts w:ascii="Times New Roman" w:hAnsi="Times New Roman" w:cs="Times New Roman"/>
          <w:b/>
          <w:sz w:val="32"/>
          <w:szCs w:val="32"/>
          <w:highlight w:val="white"/>
        </w:rPr>
        <w:lastRenderedPageBreak/>
        <w:t>Chapter Three</w:t>
      </w:r>
    </w:p>
    <w:p w14:paraId="7F63C287" w14:textId="043494CE" w:rsidR="00420B4E" w:rsidRPr="00420B4E" w:rsidRDefault="00DF08A4" w:rsidP="00420B4E">
      <w:pPr>
        <w:pStyle w:val="Heading1"/>
        <w:spacing w:line="480" w:lineRule="auto"/>
        <w:rPr>
          <w:rFonts w:ascii="Times New Roman" w:cs="Times New Roman"/>
          <w:bCs w:val="0"/>
          <w:sz w:val="32"/>
          <w:szCs w:val="32"/>
          <w:lang w:bidi="ar-SA"/>
        </w:rPr>
      </w:pPr>
      <w:bookmarkStart w:id="254" w:name="_Toc63675926"/>
      <w:bookmarkStart w:id="255" w:name="_Toc63632780"/>
      <w:bookmarkStart w:id="256" w:name="_Toc63632501"/>
      <w:bookmarkStart w:id="257" w:name="_Toc63622912"/>
      <w:bookmarkStart w:id="258" w:name="_Toc63608360"/>
      <w:bookmarkStart w:id="259" w:name="_Toc42082224"/>
      <w:bookmarkStart w:id="260" w:name="_Toc63676269"/>
      <w:bookmarkStart w:id="261" w:name="_Toc63676087"/>
      <w:bookmarkStart w:id="262" w:name="_Toc63709276"/>
      <w:bookmarkStart w:id="263" w:name="_Toc63936176"/>
      <w:r w:rsidRPr="004A7198">
        <w:rPr>
          <w:rStyle w:val="Heading1Char"/>
          <w:rFonts w:cs="Times New Roman"/>
          <w:b/>
          <w:sz w:val="32"/>
          <w:szCs w:val="32"/>
        </w:rPr>
        <w:t>System Analysis</w:t>
      </w:r>
      <w:bookmarkEnd w:id="254"/>
      <w:bookmarkEnd w:id="255"/>
      <w:bookmarkEnd w:id="256"/>
      <w:bookmarkEnd w:id="257"/>
      <w:bookmarkEnd w:id="258"/>
      <w:bookmarkEnd w:id="259"/>
      <w:bookmarkEnd w:id="260"/>
      <w:bookmarkEnd w:id="261"/>
      <w:r w:rsidRPr="004A7198">
        <w:rPr>
          <w:rStyle w:val="Heading1Char"/>
          <w:rFonts w:cs="Times New Roman"/>
          <w:b/>
          <w:sz w:val="32"/>
          <w:szCs w:val="32"/>
          <w:lang w:bidi="ar-SA"/>
        </w:rPr>
        <w:t>:</w:t>
      </w:r>
      <w:bookmarkEnd w:id="262"/>
      <w:bookmarkEnd w:id="263"/>
    </w:p>
    <w:p w14:paraId="5042A3CA" w14:textId="77777777" w:rsidR="00DF08A4" w:rsidRPr="00420B4E" w:rsidRDefault="00DF08A4" w:rsidP="00420B4E"/>
    <w:p w14:paraId="3BA7B889" w14:textId="56A28A44" w:rsidR="000C50AB" w:rsidRDefault="00B30DA7" w:rsidP="00C82A8F">
      <w:pPr>
        <w:rPr>
          <w:color w:val="000000"/>
        </w:rPr>
      </w:pPr>
      <w:bookmarkStart w:id="264" w:name="_Toc63608128"/>
      <w:bookmarkStart w:id="265" w:name="_Toc63675437"/>
      <w:bookmarkStart w:id="266" w:name="_Toc63642415"/>
      <w:bookmarkStart w:id="267" w:name="_Toc63641261"/>
      <w:bookmarkStart w:id="268" w:name="_Toc63632781"/>
      <w:bookmarkStart w:id="269" w:name="_Toc63632502"/>
      <w:bookmarkStart w:id="270" w:name="_Toc63622913"/>
      <w:bookmarkStart w:id="271" w:name="_Toc63608361"/>
      <w:bookmarkStart w:id="272" w:name="_Toc63608129"/>
      <w:bookmarkStart w:id="273" w:name="_Toc420822241"/>
      <w:bookmarkStart w:id="274" w:name="_Toc63676270"/>
      <w:bookmarkStart w:id="275" w:name="_Toc63676088"/>
      <w:bookmarkStart w:id="276" w:name="_Toc63709277"/>
      <w:bookmarkEnd w:id="264"/>
      <w:bookmarkEnd w:id="265"/>
      <w:bookmarkEnd w:id="266"/>
      <w:bookmarkEnd w:id="267"/>
      <w:bookmarkEnd w:id="268"/>
      <w:bookmarkEnd w:id="269"/>
      <w:bookmarkEnd w:id="270"/>
      <w:bookmarkEnd w:id="271"/>
      <w:bookmarkEnd w:id="272"/>
      <w:r>
        <w:pict w14:anchorId="0D0D69DA">
          <v:rect id="_x0000_i1030" style="width:0;height:1.5pt" o:hralign="center" o:hrstd="t" o:hr="t" fillcolor="#a0a0a0" stroked="f"/>
        </w:pict>
      </w:r>
    </w:p>
    <w:p w14:paraId="27926968" w14:textId="0D817D11" w:rsidR="00DF08A4" w:rsidRPr="004A7198" w:rsidRDefault="00DF08A4">
      <w:pPr>
        <w:pStyle w:val="Heading2"/>
        <w:spacing w:line="480" w:lineRule="auto"/>
        <w:rPr>
          <w:rFonts w:cs="Times New Roman"/>
          <w:szCs w:val="24"/>
        </w:rPr>
      </w:pPr>
      <w:bookmarkStart w:id="277" w:name="_Toc63936177"/>
      <w:r w:rsidRPr="004A7198">
        <w:rPr>
          <w:rFonts w:ascii="Times New Roman" w:hAnsi="Times New Roman" w:cs="Times New Roman"/>
          <w:b/>
          <w:bCs/>
          <w:color w:val="000000"/>
          <w:sz w:val="28"/>
          <w:szCs w:val="24"/>
        </w:rPr>
        <w:t>3.1   Introduction</w:t>
      </w:r>
      <w:bookmarkEnd w:id="273"/>
      <w:bookmarkEnd w:id="274"/>
      <w:bookmarkEnd w:id="275"/>
      <w:r w:rsidRPr="004A7198">
        <w:rPr>
          <w:rFonts w:ascii="Times New Roman" w:hAnsi="Times New Roman" w:cs="Times New Roman"/>
          <w:b/>
          <w:bCs/>
          <w:color w:val="000000"/>
          <w:sz w:val="28"/>
          <w:szCs w:val="24"/>
          <w:lang w:bidi="ar-SA"/>
        </w:rPr>
        <w:t>:</w:t>
      </w:r>
      <w:bookmarkEnd w:id="276"/>
      <w:bookmarkEnd w:id="277"/>
    </w:p>
    <w:p w14:paraId="36E27946" w14:textId="057BBF6A" w:rsidR="00DF08A4" w:rsidRPr="004A7198" w:rsidRDefault="00DF08A4">
      <w:pPr>
        <w:spacing w:line="480" w:lineRule="auto"/>
        <w:rPr>
          <w:rFonts w:cs="Times New Roman"/>
        </w:rPr>
      </w:pPr>
      <w:r w:rsidRPr="004A7198">
        <w:rPr>
          <w:rFonts w:ascii="Times New Roman" w:hAnsi="Times New Roman" w:cs="Times New Roman"/>
        </w:rPr>
        <w:t xml:space="preserve">In this chapter we will explain the user requirements, system requirements (functional, non-functional), development Methodology (Use Case Diagrams, Activity Diagram, Sequence Diagram, Flow </w:t>
      </w:r>
      <w:r w:rsidR="00AD0FC1" w:rsidRPr="004A7198">
        <w:rPr>
          <w:rFonts w:ascii="Times New Roman" w:hAnsi="Times New Roman" w:cs="Times New Roman"/>
        </w:rPr>
        <w:t>Chart</w:t>
      </w:r>
      <w:r w:rsidR="00AD0FC1">
        <w:rPr>
          <w:rFonts w:ascii="Times New Roman" w:hAnsi="Times New Roman" w:cs="Times New Roman"/>
        </w:rPr>
        <w:t>, Context Diagram</w:t>
      </w:r>
      <w:r w:rsidRPr="004A7198">
        <w:rPr>
          <w:rFonts w:ascii="Times New Roman" w:hAnsi="Times New Roman" w:cs="Times New Roman"/>
        </w:rPr>
        <w:t>, and System Diagram) and we will explain system components and how it will be integrated into final system. We will divide our system into two main components</w:t>
      </w:r>
      <w:r w:rsidR="007061E1">
        <w:rPr>
          <w:rFonts w:ascii="Times New Roman" w:hAnsi="Times New Roman" w:cs="Times New Roman"/>
        </w:rPr>
        <w:t>:</w:t>
      </w:r>
    </w:p>
    <w:p w14:paraId="295338A4" w14:textId="77777777" w:rsidR="00DF08A4" w:rsidRPr="004A7198" w:rsidRDefault="00DF08A4">
      <w:pPr>
        <w:pStyle w:val="ListParagraph"/>
        <w:numPr>
          <w:ilvl w:val="0"/>
          <w:numId w:val="1"/>
        </w:numPr>
        <w:spacing w:line="480" w:lineRule="auto"/>
        <w:rPr>
          <w:rFonts w:cs="Times New Roman"/>
        </w:rPr>
      </w:pPr>
      <w:r w:rsidRPr="004A7198">
        <w:rPr>
          <w:rFonts w:ascii="Times New Roman" w:hAnsi="Times New Roman" w:cs="Times New Roman"/>
        </w:rPr>
        <w:t>The application.</w:t>
      </w:r>
    </w:p>
    <w:p w14:paraId="78B0A69E" w14:textId="7EFA9EAE" w:rsidR="00DF08A4" w:rsidRPr="004A7198" w:rsidRDefault="00DF08A4">
      <w:pPr>
        <w:pStyle w:val="ListParagraph"/>
        <w:numPr>
          <w:ilvl w:val="0"/>
          <w:numId w:val="1"/>
        </w:numPr>
        <w:spacing w:line="480" w:lineRule="auto"/>
        <w:rPr>
          <w:rFonts w:cs="Times New Roman"/>
        </w:rPr>
      </w:pPr>
      <w:r w:rsidRPr="004A7198">
        <w:rPr>
          <w:rFonts w:ascii="Times New Roman" w:hAnsi="Times New Roman" w:cs="Times New Roman"/>
        </w:rPr>
        <w:t xml:space="preserve">The </w:t>
      </w:r>
      <w:r w:rsidR="008E073A" w:rsidRPr="004A7198">
        <w:rPr>
          <w:rFonts w:ascii="Times New Roman" w:hAnsi="Times New Roman" w:cs="Times New Roman"/>
        </w:rPr>
        <w:t>device (</w:t>
      </w:r>
      <w:r w:rsidRPr="004A7198">
        <w:rPr>
          <w:rFonts w:ascii="Times New Roman" w:hAnsi="Times New Roman" w:cs="Times New Roman"/>
        </w:rPr>
        <w:t xml:space="preserve">It is the </w:t>
      </w:r>
      <w:r w:rsidR="00FD26AD">
        <w:rPr>
          <w:rFonts w:ascii="Times New Roman" w:hAnsi="Times New Roman" w:cs="Times New Roman"/>
        </w:rPr>
        <w:t xml:space="preserve">micro </w:t>
      </w:r>
      <w:r w:rsidR="00A33E17">
        <w:rPr>
          <w:rFonts w:ascii="Times New Roman" w:hAnsi="Times New Roman" w:cs="Times New Roman"/>
        </w:rPr>
        <w:t>controller</w:t>
      </w:r>
      <w:r w:rsidRPr="004A7198">
        <w:rPr>
          <w:rFonts w:ascii="Times New Roman" w:hAnsi="Times New Roman" w:cs="Times New Roman"/>
        </w:rPr>
        <w:t xml:space="preserve"> and all components </w:t>
      </w:r>
      <w:r w:rsidR="007061E1">
        <w:rPr>
          <w:rFonts w:ascii="Times New Roman" w:hAnsi="Times New Roman" w:cs="Times New Roman"/>
        </w:rPr>
        <w:t xml:space="preserve">that </w:t>
      </w:r>
      <w:r w:rsidRPr="004A7198">
        <w:rPr>
          <w:rFonts w:ascii="Times New Roman" w:hAnsi="Times New Roman" w:cs="Times New Roman"/>
        </w:rPr>
        <w:t xml:space="preserve">will be added to it </w:t>
      </w:r>
      <w:r w:rsidR="007061E1">
        <w:rPr>
          <w:rFonts w:ascii="Times New Roman" w:hAnsi="Times New Roman" w:cs="Times New Roman"/>
        </w:rPr>
        <w:t xml:space="preserve">and it </w:t>
      </w:r>
      <w:r w:rsidRPr="004A7198">
        <w:rPr>
          <w:rFonts w:ascii="Times New Roman" w:hAnsi="Times New Roman" w:cs="Times New Roman"/>
        </w:rPr>
        <w:t>will be placed on the table).</w:t>
      </w:r>
    </w:p>
    <w:p w14:paraId="2BF500B3" w14:textId="77777777" w:rsidR="00DF08A4" w:rsidRPr="004A7198" w:rsidRDefault="00DF08A4">
      <w:pPr>
        <w:spacing w:line="480" w:lineRule="auto"/>
        <w:rPr>
          <w:rFonts w:ascii="Times New Roman" w:hAnsi="Times New Roman" w:cs="Times New Roman"/>
        </w:rPr>
      </w:pPr>
    </w:p>
    <w:p w14:paraId="71288BE5" w14:textId="77777777" w:rsidR="00DF08A4" w:rsidRPr="004A7198" w:rsidRDefault="00DF08A4">
      <w:pPr>
        <w:pStyle w:val="Heading2"/>
        <w:spacing w:line="480" w:lineRule="auto"/>
        <w:rPr>
          <w:rFonts w:cs="Times New Roman"/>
          <w:szCs w:val="24"/>
        </w:rPr>
      </w:pPr>
      <w:bookmarkStart w:id="278" w:name="_Toc63608130"/>
      <w:bookmarkStart w:id="279" w:name="_Toc63676271"/>
      <w:bookmarkStart w:id="280" w:name="_Toc63676089"/>
      <w:bookmarkStart w:id="281" w:name="_Toc63675928"/>
      <w:bookmarkStart w:id="282" w:name="_Toc63675438"/>
      <w:bookmarkStart w:id="283" w:name="_Toc63642416"/>
      <w:bookmarkStart w:id="284" w:name="_Toc63641262"/>
      <w:bookmarkStart w:id="285" w:name="_Toc63632782"/>
      <w:bookmarkStart w:id="286" w:name="_Toc63632503"/>
      <w:bookmarkStart w:id="287" w:name="_Toc63622914"/>
      <w:bookmarkStart w:id="288" w:name="_Toc63608362"/>
      <w:bookmarkStart w:id="289" w:name="_Toc63709278"/>
      <w:bookmarkStart w:id="290" w:name="_Toc63936178"/>
      <w:r w:rsidRPr="004A7198">
        <w:rPr>
          <w:rFonts w:ascii="Times New Roman" w:hAnsi="Times New Roman" w:cs="Times New Roman"/>
          <w:b/>
          <w:bCs/>
          <w:color w:val="000000"/>
          <w:sz w:val="28"/>
          <w:szCs w:val="28"/>
        </w:rPr>
        <w:t>3.2    Analysis of Existing Systems</w:t>
      </w:r>
      <w:bookmarkEnd w:id="278"/>
      <w:bookmarkEnd w:id="279"/>
      <w:bookmarkEnd w:id="280"/>
      <w:bookmarkEnd w:id="281"/>
      <w:bookmarkEnd w:id="282"/>
      <w:bookmarkEnd w:id="283"/>
      <w:bookmarkEnd w:id="284"/>
      <w:bookmarkEnd w:id="285"/>
      <w:bookmarkEnd w:id="286"/>
      <w:bookmarkEnd w:id="287"/>
      <w:bookmarkEnd w:id="288"/>
      <w:r w:rsidRPr="004A7198">
        <w:rPr>
          <w:rFonts w:ascii="Times New Roman" w:hAnsi="Times New Roman" w:cs="Times New Roman"/>
          <w:b/>
          <w:bCs/>
          <w:color w:val="000000"/>
          <w:sz w:val="28"/>
          <w:szCs w:val="28"/>
          <w:lang w:bidi="ar-SA"/>
        </w:rPr>
        <w:t>:</w:t>
      </w:r>
      <w:bookmarkEnd w:id="289"/>
      <w:bookmarkEnd w:id="290"/>
    </w:p>
    <w:p w14:paraId="3B8BCB39" w14:textId="77777777" w:rsidR="00DF08A4" w:rsidRPr="004A7198" w:rsidRDefault="00DF08A4">
      <w:pPr>
        <w:spacing w:line="480" w:lineRule="auto"/>
        <w:rPr>
          <w:rFonts w:cs="Times New Roman"/>
        </w:rPr>
      </w:pPr>
      <w:r w:rsidRPr="004A7198">
        <w:rPr>
          <w:rFonts w:ascii="Times New Roman" w:hAnsi="Times New Roman" w:cs="Times New Roman"/>
        </w:rPr>
        <w:t>We will try to get all benefits and discard weakness of existing systems we showed in chapter two.</w:t>
      </w:r>
    </w:p>
    <w:p w14:paraId="7D002D6F" w14:textId="7569EE59" w:rsidR="00DF08A4" w:rsidRPr="004A7198" w:rsidRDefault="00DF08A4">
      <w:pPr>
        <w:spacing w:line="480" w:lineRule="auto"/>
        <w:rPr>
          <w:rFonts w:cs="Times New Roman"/>
        </w:rPr>
      </w:pPr>
      <w:r w:rsidRPr="004A7198">
        <w:rPr>
          <w:rFonts w:ascii="Times New Roman" w:hAnsi="Times New Roman" w:cs="Times New Roman"/>
        </w:rPr>
        <w:t xml:space="preserve">WIFI over </w:t>
      </w:r>
      <w:r w:rsidR="008E073A" w:rsidRPr="004A7198">
        <w:rPr>
          <w:rFonts w:ascii="Times New Roman" w:hAnsi="Times New Roman" w:cs="Times New Roman"/>
        </w:rPr>
        <w:t>Bluetooth:</w:t>
      </w:r>
      <w:r w:rsidRPr="004A7198">
        <w:rPr>
          <w:rFonts w:ascii="Times New Roman" w:hAnsi="Times New Roman" w:cs="Times New Roman"/>
        </w:rPr>
        <w:t xml:space="preserve"> because it is more </w:t>
      </w:r>
      <w:r w:rsidR="008E073A" w:rsidRPr="004A7198">
        <w:rPr>
          <w:rFonts w:ascii="Times New Roman" w:hAnsi="Times New Roman" w:cs="Times New Roman"/>
        </w:rPr>
        <w:t>reliable, has</w:t>
      </w:r>
      <w:r w:rsidRPr="004A7198">
        <w:rPr>
          <w:rFonts w:ascii="Times New Roman" w:hAnsi="Times New Roman" w:cs="Times New Roman"/>
        </w:rPr>
        <w:t xml:space="preserve"> longer connection distance, can connect bigger number of devices.</w:t>
      </w:r>
    </w:p>
    <w:p w14:paraId="32F16B84" w14:textId="37214690" w:rsidR="00DF08A4" w:rsidRPr="000C50AB" w:rsidRDefault="00DF08A4" w:rsidP="000C50AB">
      <w:pPr>
        <w:spacing w:line="480" w:lineRule="auto"/>
        <w:rPr>
          <w:rFonts w:cs="Times New Roman"/>
        </w:rPr>
      </w:pPr>
      <w:r w:rsidRPr="004A7198">
        <w:rPr>
          <w:rFonts w:ascii="Times New Roman" w:hAnsi="Times New Roman" w:cs="Times New Roman"/>
        </w:rPr>
        <w:t>LED</w:t>
      </w:r>
      <w:r w:rsidR="00961D26">
        <w:rPr>
          <w:rFonts w:ascii="Times New Roman" w:hAnsi="Times New Roman" w:cs="Times New Roman"/>
        </w:rPr>
        <w:t>s</w:t>
      </w:r>
      <w:r w:rsidRPr="004A7198">
        <w:rPr>
          <w:rFonts w:ascii="Times New Roman" w:hAnsi="Times New Roman" w:cs="Times New Roman"/>
        </w:rPr>
        <w:t xml:space="preserve"> and an application over sound alarm: it is not noisy and easier to librarian to know the sound source.</w:t>
      </w:r>
    </w:p>
    <w:p w14:paraId="72B667D7" w14:textId="77777777" w:rsidR="00DF08A4" w:rsidRPr="004A7198" w:rsidRDefault="00DF08A4">
      <w:pPr>
        <w:pStyle w:val="Heading2"/>
        <w:spacing w:line="480" w:lineRule="auto"/>
        <w:rPr>
          <w:rFonts w:cs="Times New Roman"/>
          <w:szCs w:val="24"/>
        </w:rPr>
      </w:pPr>
      <w:bookmarkStart w:id="291" w:name="_Toc63608132"/>
      <w:bookmarkStart w:id="292" w:name="_Toc63676272"/>
      <w:bookmarkStart w:id="293" w:name="_Toc63676090"/>
      <w:bookmarkStart w:id="294" w:name="_Toc63675929"/>
      <w:bookmarkStart w:id="295" w:name="_Toc63675439"/>
      <w:bookmarkStart w:id="296" w:name="_Toc63642417"/>
      <w:bookmarkStart w:id="297" w:name="_Toc63641263"/>
      <w:bookmarkStart w:id="298" w:name="_Toc63632783"/>
      <w:bookmarkStart w:id="299" w:name="_Toc63632504"/>
      <w:bookmarkStart w:id="300" w:name="_Toc63622915"/>
      <w:bookmarkStart w:id="301" w:name="_Toc63608363"/>
      <w:bookmarkStart w:id="302" w:name="_Toc63709279"/>
      <w:bookmarkStart w:id="303" w:name="_Toc63936179"/>
      <w:bookmarkStart w:id="304" w:name="_Toc63608131"/>
      <w:bookmarkStart w:id="305" w:name="_Toc63641264"/>
      <w:bookmarkStart w:id="306" w:name="_Toc63632784"/>
      <w:bookmarkStart w:id="307" w:name="_Toc63632505"/>
      <w:bookmarkStart w:id="308" w:name="_Toc63622916"/>
      <w:bookmarkStart w:id="309" w:name="_Toc63608364"/>
      <w:bookmarkEnd w:id="291"/>
      <w:bookmarkEnd w:id="292"/>
      <w:bookmarkEnd w:id="293"/>
      <w:bookmarkEnd w:id="294"/>
      <w:bookmarkEnd w:id="295"/>
      <w:bookmarkEnd w:id="296"/>
      <w:bookmarkEnd w:id="297"/>
      <w:bookmarkEnd w:id="298"/>
      <w:bookmarkEnd w:id="299"/>
      <w:bookmarkEnd w:id="300"/>
      <w:bookmarkEnd w:id="301"/>
      <w:r w:rsidRPr="004A7198">
        <w:rPr>
          <w:rFonts w:ascii="Times New Roman" w:hAnsi="Times New Roman" w:cs="Times New Roman"/>
          <w:b/>
          <w:bCs/>
          <w:color w:val="000000"/>
          <w:sz w:val="28"/>
          <w:szCs w:val="24"/>
        </w:rPr>
        <w:lastRenderedPageBreak/>
        <w:t>3.3   Requirements:</w:t>
      </w:r>
      <w:bookmarkEnd w:id="302"/>
      <w:bookmarkEnd w:id="303"/>
    </w:p>
    <w:p w14:paraId="5ABA887B" w14:textId="77777777" w:rsidR="00DF08A4" w:rsidRPr="004A7198" w:rsidRDefault="00DF08A4">
      <w:pPr>
        <w:pStyle w:val="Heading3"/>
        <w:spacing w:line="480" w:lineRule="auto"/>
        <w:rPr>
          <w:rFonts w:cs="Times New Roman"/>
        </w:rPr>
      </w:pPr>
      <w:r w:rsidRPr="004A7198">
        <w:rPr>
          <w:rFonts w:cs="Times New Roman"/>
          <w:sz w:val="28"/>
          <w:szCs w:val="28"/>
        </w:rPr>
        <w:t xml:space="preserve">  </w:t>
      </w:r>
      <w:bookmarkStart w:id="310" w:name="_Toc636081321"/>
      <w:bookmarkStart w:id="311" w:name="_Toc63676273"/>
      <w:bookmarkStart w:id="312" w:name="_Toc63676091"/>
      <w:bookmarkStart w:id="313" w:name="_Toc63675930"/>
      <w:bookmarkStart w:id="314" w:name="_Toc63675440"/>
      <w:bookmarkStart w:id="315" w:name="_Toc63709280"/>
      <w:bookmarkStart w:id="316" w:name="_Toc63936180"/>
      <w:bookmarkEnd w:id="304"/>
      <w:bookmarkEnd w:id="305"/>
      <w:bookmarkEnd w:id="306"/>
      <w:bookmarkEnd w:id="307"/>
      <w:bookmarkEnd w:id="308"/>
      <w:bookmarkEnd w:id="309"/>
      <w:bookmarkEnd w:id="310"/>
      <w:bookmarkEnd w:id="311"/>
      <w:bookmarkEnd w:id="312"/>
      <w:bookmarkEnd w:id="313"/>
      <w:bookmarkEnd w:id="314"/>
      <w:r w:rsidRPr="004A7198">
        <w:rPr>
          <w:rFonts w:ascii="Times New Roman" w:hAnsi="Times New Roman" w:cs="Times New Roman"/>
          <w:b/>
          <w:bCs/>
          <w:color w:val="000000"/>
        </w:rPr>
        <w:t>3.3.1 User Requirements:</w:t>
      </w:r>
      <w:bookmarkEnd w:id="315"/>
      <w:bookmarkEnd w:id="316"/>
    </w:p>
    <w:p w14:paraId="4112CDBF" w14:textId="77777777" w:rsidR="00DF08A4" w:rsidRPr="004A7198" w:rsidRDefault="00DF08A4">
      <w:pPr>
        <w:pStyle w:val="ListParagraph"/>
        <w:numPr>
          <w:ilvl w:val="0"/>
          <w:numId w:val="2"/>
        </w:numPr>
        <w:spacing w:line="480" w:lineRule="auto"/>
        <w:rPr>
          <w:rFonts w:cs="Times New Roman"/>
        </w:rPr>
      </w:pPr>
      <w:r w:rsidRPr="004A7198">
        <w:rPr>
          <w:rFonts w:ascii="Times New Roman" w:hAnsi="Times New Roman" w:cs="Times New Roman"/>
        </w:rPr>
        <w:t>The devices should be connected to the network wirelessly.</w:t>
      </w:r>
    </w:p>
    <w:p w14:paraId="096BE3EB" w14:textId="77777777" w:rsidR="00DF08A4" w:rsidRPr="004A7198" w:rsidRDefault="00DF08A4">
      <w:pPr>
        <w:pStyle w:val="ListParagraph"/>
        <w:numPr>
          <w:ilvl w:val="0"/>
          <w:numId w:val="2"/>
        </w:numPr>
        <w:spacing w:line="480" w:lineRule="auto"/>
        <w:rPr>
          <w:rFonts w:cs="Times New Roman"/>
        </w:rPr>
      </w:pPr>
      <w:r w:rsidRPr="004A7198">
        <w:rPr>
          <w:rFonts w:ascii="Times New Roman" w:hAnsi="Times New Roman" w:cs="Times New Roman"/>
        </w:rPr>
        <w:t>The librarian should get notified of the loud table via an application.</w:t>
      </w:r>
    </w:p>
    <w:p w14:paraId="0B136572" w14:textId="61A3EA39" w:rsidR="00DF08A4" w:rsidRPr="004A7198" w:rsidRDefault="00DF08A4">
      <w:pPr>
        <w:pStyle w:val="ListParagraph"/>
        <w:numPr>
          <w:ilvl w:val="0"/>
          <w:numId w:val="2"/>
        </w:numPr>
        <w:spacing w:line="480" w:lineRule="auto"/>
        <w:rPr>
          <w:rFonts w:cs="Times New Roman"/>
        </w:rPr>
      </w:pPr>
      <w:r w:rsidRPr="004A7198">
        <w:rPr>
          <w:rFonts w:ascii="Times New Roman" w:hAnsi="Times New Roman" w:cs="Times New Roman"/>
        </w:rPr>
        <w:t>The librarian should be able change the number of the devices (Tables).</w:t>
      </w:r>
    </w:p>
    <w:p w14:paraId="02278D4D" w14:textId="77777777" w:rsidR="00DF08A4" w:rsidRPr="004A7198" w:rsidRDefault="00DF08A4">
      <w:pPr>
        <w:pStyle w:val="ListParagraph"/>
        <w:numPr>
          <w:ilvl w:val="0"/>
          <w:numId w:val="2"/>
        </w:numPr>
        <w:spacing w:line="480" w:lineRule="auto"/>
        <w:rPr>
          <w:rFonts w:cs="Times New Roman"/>
        </w:rPr>
      </w:pPr>
      <w:r w:rsidRPr="004A7198">
        <w:rPr>
          <w:rFonts w:ascii="Times New Roman" w:hAnsi="Times New Roman" w:cs="Times New Roman"/>
        </w:rPr>
        <w:t>The library should be able to add new devices to new tables.</w:t>
      </w:r>
    </w:p>
    <w:p w14:paraId="42647001" w14:textId="77777777" w:rsidR="00DF08A4" w:rsidRPr="004A7198" w:rsidRDefault="00DF08A4">
      <w:pPr>
        <w:pStyle w:val="ListParagraph"/>
        <w:numPr>
          <w:ilvl w:val="0"/>
          <w:numId w:val="2"/>
        </w:numPr>
        <w:spacing w:line="480" w:lineRule="auto"/>
        <w:rPr>
          <w:rFonts w:cs="Times New Roman"/>
        </w:rPr>
      </w:pPr>
      <w:bookmarkStart w:id="317" w:name="_Toc63608133"/>
      <w:bookmarkStart w:id="318" w:name="_Toc63642419"/>
      <w:bookmarkStart w:id="319" w:name="_Toc63641265"/>
      <w:bookmarkStart w:id="320" w:name="_Toc63632785"/>
      <w:bookmarkStart w:id="321" w:name="_Toc63632506"/>
      <w:bookmarkStart w:id="322" w:name="_Toc63622917"/>
      <w:bookmarkStart w:id="323" w:name="_Toc63608365"/>
      <w:r w:rsidRPr="004A7198">
        <w:rPr>
          <w:rFonts w:ascii="Times New Roman" w:hAnsi="Times New Roman" w:cs="Times New Roman"/>
        </w:rPr>
        <w:t>The library visitors should be able to see their voices loudness via LEDS placed on the devices.</w:t>
      </w:r>
    </w:p>
    <w:p w14:paraId="2229B693" w14:textId="77777777" w:rsidR="00DF08A4" w:rsidRPr="004A7198" w:rsidRDefault="00DF08A4">
      <w:pPr>
        <w:pStyle w:val="Heading3"/>
        <w:spacing w:line="480" w:lineRule="auto"/>
        <w:rPr>
          <w:rFonts w:cs="Times New Roman"/>
        </w:rPr>
      </w:pPr>
      <w:r w:rsidRPr="004A7198">
        <w:rPr>
          <w:rFonts w:cs="Times New Roman"/>
        </w:rPr>
        <w:t xml:space="preserve">  </w:t>
      </w:r>
      <w:bookmarkStart w:id="324" w:name="_Toc42082227"/>
      <w:bookmarkStart w:id="325" w:name="_Toc63676274"/>
      <w:bookmarkStart w:id="326" w:name="_Toc63676092"/>
      <w:bookmarkStart w:id="327" w:name="_Toc63675931"/>
      <w:bookmarkStart w:id="328" w:name="_Toc63675441"/>
      <w:bookmarkStart w:id="329" w:name="_Toc63709281"/>
      <w:bookmarkStart w:id="330" w:name="_Toc63936181"/>
      <w:r w:rsidRPr="004A7198">
        <w:rPr>
          <w:rFonts w:ascii="Times New Roman" w:hAnsi="Times New Roman" w:cs="Times New Roman"/>
          <w:b/>
          <w:bCs/>
          <w:color w:val="000000"/>
        </w:rPr>
        <w:t>3.3.2 System Requirements</w:t>
      </w:r>
      <w:bookmarkStart w:id="331" w:name="_Toc636081331"/>
      <w:bookmarkStart w:id="332" w:name="_Toc63641266"/>
      <w:bookmarkStart w:id="333" w:name="_Toc63632786"/>
      <w:bookmarkStart w:id="334" w:name="_Toc63632507"/>
      <w:bookmarkStart w:id="335" w:name="_Toc63622918"/>
      <w:bookmarkStart w:id="336" w:name="_Toc63608366"/>
      <w:bookmarkEnd w:id="317"/>
      <w:bookmarkEnd w:id="318"/>
      <w:bookmarkEnd w:id="319"/>
      <w:bookmarkEnd w:id="320"/>
      <w:bookmarkEnd w:id="321"/>
      <w:bookmarkEnd w:id="322"/>
      <w:bookmarkEnd w:id="323"/>
      <w:bookmarkEnd w:id="324"/>
      <w:bookmarkEnd w:id="325"/>
      <w:bookmarkEnd w:id="326"/>
      <w:bookmarkEnd w:id="327"/>
      <w:bookmarkEnd w:id="328"/>
      <w:r w:rsidRPr="004A7198">
        <w:rPr>
          <w:rFonts w:ascii="Times New Roman" w:hAnsi="Times New Roman" w:cs="Times New Roman"/>
          <w:b/>
          <w:bCs/>
          <w:color w:val="000000"/>
        </w:rPr>
        <w:t>:</w:t>
      </w:r>
      <w:bookmarkEnd w:id="329"/>
      <w:bookmarkEnd w:id="330"/>
    </w:p>
    <w:p w14:paraId="354DF893" w14:textId="77777777" w:rsidR="00DF08A4" w:rsidRPr="004A7198" w:rsidRDefault="00DF08A4">
      <w:pPr>
        <w:pStyle w:val="Heading4"/>
        <w:spacing w:line="480" w:lineRule="auto"/>
        <w:rPr>
          <w:rFonts w:cs="Times New Roman"/>
          <w:iCs w:val="0"/>
        </w:rPr>
      </w:pPr>
      <w:r w:rsidRPr="004A7198">
        <w:rPr>
          <w:rFonts w:ascii="Times New Roman" w:hAnsi="Times New Roman" w:cs="Times New Roman"/>
          <w:b/>
          <w:bCs/>
          <w:i w:val="0"/>
          <w:iCs w:val="0"/>
          <w:color w:val="000000"/>
        </w:rPr>
        <w:t xml:space="preserve">    </w:t>
      </w:r>
      <w:bookmarkStart w:id="337" w:name="_Toc63608134"/>
      <w:bookmarkStart w:id="338" w:name="_Toc63676275"/>
      <w:bookmarkEnd w:id="331"/>
      <w:bookmarkEnd w:id="332"/>
      <w:bookmarkEnd w:id="333"/>
      <w:bookmarkEnd w:id="334"/>
      <w:bookmarkEnd w:id="335"/>
      <w:bookmarkEnd w:id="336"/>
      <w:bookmarkEnd w:id="337"/>
      <w:bookmarkEnd w:id="338"/>
      <w:r w:rsidRPr="004A7198">
        <w:rPr>
          <w:rFonts w:ascii="Times New Roman" w:hAnsi="Times New Roman" w:cs="Times New Roman"/>
          <w:b/>
          <w:bCs/>
          <w:i w:val="0"/>
          <w:iCs w:val="0"/>
          <w:color w:val="000000"/>
        </w:rPr>
        <w:t>3.3.2.1 Functional Requirements:</w:t>
      </w:r>
    </w:p>
    <w:p w14:paraId="0B45EAB5" w14:textId="77777777"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The system should keep sensing voices continuously.</w:t>
      </w:r>
    </w:p>
    <w:p w14:paraId="1449EA4A" w14:textId="77777777"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The system should be able stay working day and night (all the time).</w:t>
      </w:r>
    </w:p>
    <w:p w14:paraId="319E829F" w14:textId="77777777" w:rsidR="00FD26AD" w:rsidRPr="004A7198" w:rsidRDefault="00FD26AD" w:rsidP="00FD26AD">
      <w:pPr>
        <w:pStyle w:val="ListParagraph"/>
        <w:numPr>
          <w:ilvl w:val="0"/>
          <w:numId w:val="3"/>
        </w:numPr>
        <w:spacing w:line="480" w:lineRule="auto"/>
        <w:rPr>
          <w:rFonts w:cs="Times New Roman"/>
        </w:rPr>
      </w:pPr>
      <w:r w:rsidRPr="004A7198">
        <w:rPr>
          <w:rFonts w:ascii="Times New Roman" w:hAnsi="Times New Roman" w:cs="Times New Roman"/>
        </w:rPr>
        <w:t>The system should compare the detected voices to decide loudness level</w:t>
      </w:r>
    </w:p>
    <w:p w14:paraId="72ADC5C3" w14:textId="77777777"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The system should notify the librarian of the loud table via an application.</w:t>
      </w:r>
    </w:p>
    <w:p w14:paraId="0C9986E2" w14:textId="77777777"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The system should display the voice loudness for the library visitors via LEDS.</w:t>
      </w:r>
    </w:p>
    <w:p w14:paraId="78D8474B" w14:textId="51AED95F"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The system should allow t</w:t>
      </w:r>
      <w:r w:rsidR="00487416">
        <w:rPr>
          <w:rFonts w:ascii="Times New Roman" w:hAnsi="Times New Roman" w:cs="Times New Roman"/>
        </w:rPr>
        <w:t>he</w:t>
      </w:r>
      <w:r w:rsidRPr="004A7198">
        <w:rPr>
          <w:rFonts w:ascii="Times New Roman" w:hAnsi="Times New Roman" w:cs="Times New Roman"/>
        </w:rPr>
        <w:t xml:space="preserve"> librarian to change device number.</w:t>
      </w:r>
    </w:p>
    <w:p w14:paraId="1C33F51F" w14:textId="21B23CD1" w:rsidR="00DF08A4" w:rsidRPr="004A7198" w:rsidRDefault="00DF08A4">
      <w:pPr>
        <w:pStyle w:val="ListParagraph"/>
        <w:numPr>
          <w:ilvl w:val="0"/>
          <w:numId w:val="3"/>
        </w:numPr>
        <w:spacing w:line="480" w:lineRule="auto"/>
        <w:rPr>
          <w:rFonts w:cs="Times New Roman"/>
        </w:rPr>
      </w:pPr>
      <w:r w:rsidRPr="004A7198">
        <w:rPr>
          <w:rFonts w:ascii="Times New Roman" w:hAnsi="Times New Roman" w:cs="Times New Roman"/>
        </w:rPr>
        <w:t xml:space="preserve">The system should be able to acquire the </w:t>
      </w:r>
      <w:r w:rsidR="00636C5B">
        <w:rPr>
          <w:rFonts w:ascii="Times New Roman" w:hAnsi="Times New Roman" w:cs="Times New Roman"/>
        </w:rPr>
        <w:t>IP</w:t>
      </w:r>
      <w:r w:rsidRPr="004A7198">
        <w:rPr>
          <w:rFonts w:ascii="Times New Roman" w:hAnsi="Times New Roman" w:cs="Times New Roman"/>
        </w:rPr>
        <w:t xml:space="preserve"> address from router DHCP to the devices.</w:t>
      </w:r>
    </w:p>
    <w:p w14:paraId="104F56E5" w14:textId="77777777" w:rsidR="00DF08A4" w:rsidRPr="004A7198" w:rsidRDefault="00DF08A4">
      <w:pPr>
        <w:spacing w:line="480" w:lineRule="auto"/>
        <w:rPr>
          <w:rFonts w:ascii="Times New Roman" w:hAnsi="Times New Roman" w:cs="Times New Roman"/>
        </w:rPr>
      </w:pPr>
    </w:p>
    <w:p w14:paraId="4EC53E3F" w14:textId="77777777" w:rsidR="00DF08A4" w:rsidRPr="004A7198" w:rsidRDefault="00DF08A4">
      <w:pPr>
        <w:spacing w:line="480" w:lineRule="auto"/>
        <w:rPr>
          <w:rFonts w:ascii="Times New Roman" w:hAnsi="Times New Roman" w:cs="Times New Roman"/>
        </w:rPr>
      </w:pPr>
    </w:p>
    <w:p w14:paraId="7FF1D36B" w14:textId="77777777" w:rsidR="00DF08A4" w:rsidRPr="004A7198" w:rsidRDefault="00DF08A4">
      <w:pPr>
        <w:pStyle w:val="Heading3"/>
        <w:spacing w:line="480" w:lineRule="auto"/>
        <w:rPr>
          <w:rFonts w:cs="Times New Roman"/>
        </w:rPr>
      </w:pPr>
      <w:bookmarkStart w:id="339" w:name="_Toc63642421"/>
      <w:bookmarkStart w:id="340" w:name="_Toc63641267"/>
      <w:bookmarkStart w:id="341" w:name="_Toc63632787"/>
      <w:bookmarkStart w:id="342" w:name="_Toc63632508"/>
      <w:bookmarkStart w:id="343" w:name="_Toc63622919"/>
      <w:bookmarkStart w:id="344" w:name="_Toc63608367"/>
      <w:r w:rsidRPr="004A7198">
        <w:rPr>
          <w:rFonts w:ascii="Times New Roman" w:hAnsi="Times New Roman" w:cs="Times New Roman"/>
          <w:b/>
          <w:bCs/>
          <w:color w:val="000000"/>
        </w:rPr>
        <w:lastRenderedPageBreak/>
        <w:t xml:space="preserve">    </w:t>
      </w:r>
      <w:bookmarkStart w:id="345" w:name="_Toc63608135"/>
      <w:bookmarkStart w:id="346" w:name="_Toc63676276"/>
      <w:bookmarkStart w:id="347" w:name="_Toc63676093"/>
      <w:bookmarkStart w:id="348" w:name="_Toc63675932"/>
      <w:bookmarkStart w:id="349" w:name="_Toc63675442"/>
      <w:bookmarkStart w:id="350" w:name="_Toc63709282"/>
      <w:bookmarkStart w:id="351" w:name="_Toc63936182"/>
      <w:bookmarkEnd w:id="339"/>
      <w:bookmarkEnd w:id="340"/>
      <w:bookmarkEnd w:id="341"/>
      <w:bookmarkEnd w:id="342"/>
      <w:bookmarkEnd w:id="343"/>
      <w:bookmarkEnd w:id="344"/>
      <w:bookmarkEnd w:id="345"/>
      <w:bookmarkEnd w:id="346"/>
      <w:bookmarkEnd w:id="347"/>
      <w:bookmarkEnd w:id="348"/>
      <w:bookmarkEnd w:id="349"/>
      <w:r w:rsidRPr="004A7198">
        <w:rPr>
          <w:rFonts w:ascii="Times New Roman" w:hAnsi="Times New Roman" w:cs="Times New Roman"/>
          <w:b/>
          <w:bCs/>
          <w:color w:val="000000"/>
        </w:rPr>
        <w:t>3.3.2.2 Non-Functional Requirements:</w:t>
      </w:r>
      <w:bookmarkEnd w:id="350"/>
      <w:bookmarkEnd w:id="351"/>
    </w:p>
    <w:p w14:paraId="7B48BC95" w14:textId="4F92A0F8" w:rsidR="00DF08A4" w:rsidRPr="004A7198" w:rsidRDefault="00DF08A4">
      <w:pPr>
        <w:spacing w:line="480" w:lineRule="auto"/>
        <w:ind w:left="850"/>
        <w:rPr>
          <w:rFonts w:cs="Times New Roman"/>
        </w:rPr>
      </w:pPr>
      <w:r w:rsidRPr="004A7198">
        <w:rPr>
          <w:rFonts w:ascii="Times New Roman" w:hAnsi="Times New Roman" w:cs="Times New Roman"/>
          <w:bCs/>
        </w:rPr>
        <w:t xml:space="preserve">Non-functional requirements define the </w:t>
      </w:r>
      <w:r w:rsidR="008E073A" w:rsidRPr="004A7198">
        <w:rPr>
          <w:rFonts w:ascii="Times New Roman" w:hAnsi="Times New Roman" w:cs="Times New Roman"/>
          <w:bCs/>
        </w:rPr>
        <w:t>behavior</w:t>
      </w:r>
      <w:r w:rsidRPr="004A7198">
        <w:rPr>
          <w:rFonts w:ascii="Times New Roman" w:hAnsi="Times New Roman" w:cs="Times New Roman"/>
          <w:bCs/>
        </w:rPr>
        <w:t>, features, and general characteristics of the system.</w:t>
      </w:r>
    </w:p>
    <w:p w14:paraId="3077A521" w14:textId="77777777" w:rsidR="00DF08A4" w:rsidRPr="004A7198" w:rsidRDefault="00DF08A4">
      <w:pPr>
        <w:spacing w:line="480" w:lineRule="auto"/>
        <w:ind w:left="1800"/>
        <w:rPr>
          <w:rFonts w:ascii="Times New Roman" w:hAnsi="Times New Roman" w:cs="Times New Roman"/>
          <w:bCs/>
        </w:rPr>
      </w:pPr>
    </w:p>
    <w:p w14:paraId="7906A658" w14:textId="02ECB889" w:rsidR="00DF08A4" w:rsidRPr="004A7198" w:rsidRDefault="00DF08A4">
      <w:pPr>
        <w:spacing w:line="480" w:lineRule="auto"/>
        <w:ind w:left="1800"/>
        <w:rPr>
          <w:rFonts w:cs="Times New Roman"/>
        </w:rPr>
      </w:pPr>
      <w:r w:rsidRPr="004A7198">
        <w:rPr>
          <w:rFonts w:ascii="Times New Roman" w:hAnsi="Times New Roman" w:cs="Times New Roman"/>
          <w:bCs/>
        </w:rPr>
        <w:t>1-</w:t>
      </w:r>
      <w:r w:rsidRPr="004A7198">
        <w:rPr>
          <w:rFonts w:ascii="Times New Roman" w:hAnsi="Times New Roman" w:cs="Times New Roman"/>
          <w:bCs/>
        </w:rPr>
        <w:tab/>
        <w:t>Speed: Response time for the noise should not exceed 1</w:t>
      </w:r>
      <w:r w:rsidR="000C3B25">
        <w:rPr>
          <w:rFonts w:ascii="Times New Roman" w:hAnsi="Times New Roman" w:cs="Times New Roman"/>
          <w:bCs/>
        </w:rPr>
        <w:t>0</w:t>
      </w:r>
      <w:r w:rsidRPr="004A7198">
        <w:rPr>
          <w:rFonts w:ascii="Times New Roman" w:hAnsi="Times New Roman" w:cs="Times New Roman"/>
          <w:bCs/>
        </w:rPr>
        <w:t xml:space="preserve"> second. </w:t>
      </w:r>
    </w:p>
    <w:p w14:paraId="0F28897D" w14:textId="77777777" w:rsidR="00DF08A4" w:rsidRPr="004A7198" w:rsidRDefault="00DF08A4">
      <w:pPr>
        <w:spacing w:line="480" w:lineRule="auto"/>
        <w:ind w:left="1800"/>
        <w:rPr>
          <w:rFonts w:cs="Times New Roman"/>
        </w:rPr>
      </w:pPr>
      <w:r w:rsidRPr="004A7198">
        <w:rPr>
          <w:rFonts w:ascii="Times New Roman" w:hAnsi="Times New Roman" w:cs="Times New Roman"/>
          <w:bCs/>
        </w:rPr>
        <w:t>2-</w:t>
      </w:r>
      <w:r w:rsidRPr="004A7198">
        <w:rPr>
          <w:rFonts w:ascii="Times New Roman" w:hAnsi="Times New Roman" w:cs="Times New Roman"/>
          <w:bCs/>
        </w:rPr>
        <w:tab/>
        <w:t>Size: device size should be acceptable, small size is preferred to be placed on the desks.</w:t>
      </w:r>
    </w:p>
    <w:p w14:paraId="212F3C48" w14:textId="77777777" w:rsidR="00DF08A4" w:rsidRPr="004A7198" w:rsidRDefault="00DF08A4">
      <w:pPr>
        <w:spacing w:line="480" w:lineRule="auto"/>
        <w:ind w:left="1800"/>
        <w:rPr>
          <w:rFonts w:cs="Times New Roman"/>
        </w:rPr>
      </w:pPr>
      <w:r w:rsidRPr="004A7198">
        <w:rPr>
          <w:rFonts w:ascii="Times New Roman" w:hAnsi="Times New Roman" w:cs="Times New Roman"/>
          <w:bCs/>
        </w:rPr>
        <w:t>3-</w:t>
      </w:r>
      <w:r w:rsidRPr="004A7198">
        <w:rPr>
          <w:rFonts w:ascii="Times New Roman" w:hAnsi="Times New Roman" w:cs="Times New Roman"/>
          <w:bCs/>
        </w:rPr>
        <w:tab/>
        <w:t>Ease of use: the application should be easy enough for users to use without training and device easy to install.</w:t>
      </w:r>
    </w:p>
    <w:p w14:paraId="2C284EA7" w14:textId="77777777" w:rsidR="00DF08A4" w:rsidRPr="004A7198" w:rsidRDefault="00DF08A4">
      <w:pPr>
        <w:spacing w:line="480" w:lineRule="auto"/>
        <w:ind w:left="1800"/>
        <w:rPr>
          <w:rFonts w:cs="Times New Roman"/>
        </w:rPr>
      </w:pPr>
      <w:r w:rsidRPr="004A7198">
        <w:rPr>
          <w:rFonts w:ascii="Times New Roman" w:hAnsi="Times New Roman" w:cs="Times New Roman"/>
          <w:bCs/>
        </w:rPr>
        <w:t>4-</w:t>
      </w:r>
      <w:r w:rsidRPr="004A7198">
        <w:rPr>
          <w:rFonts w:ascii="Times New Roman" w:hAnsi="Times New Roman" w:cs="Times New Roman"/>
          <w:bCs/>
        </w:rPr>
        <w:tab/>
        <w:t>Reliability: It should give the correct information about the table number that has level three loudness.</w:t>
      </w:r>
    </w:p>
    <w:p w14:paraId="215E34DC" w14:textId="30B7F4BA" w:rsidR="00DF08A4" w:rsidRPr="004A7198" w:rsidRDefault="00DF08A4">
      <w:pPr>
        <w:spacing w:line="480" w:lineRule="auto"/>
        <w:ind w:left="1800"/>
        <w:rPr>
          <w:rFonts w:cs="Times New Roman"/>
        </w:rPr>
      </w:pPr>
      <w:r w:rsidRPr="004A7198">
        <w:rPr>
          <w:rFonts w:ascii="Times New Roman" w:hAnsi="Times New Roman" w:cs="Times New Roman"/>
          <w:bCs/>
        </w:rPr>
        <w:t>5-</w:t>
      </w:r>
      <w:r w:rsidRPr="004A7198">
        <w:rPr>
          <w:rFonts w:ascii="Times New Roman" w:hAnsi="Times New Roman" w:cs="Times New Roman"/>
          <w:bCs/>
        </w:rPr>
        <w:tab/>
      </w:r>
      <w:r w:rsidR="00FD26AD">
        <w:rPr>
          <w:rFonts w:ascii="Times New Roman" w:hAnsi="Times New Roman" w:cs="Times New Roman"/>
          <w:bCs/>
        </w:rPr>
        <w:t xml:space="preserve">Cost: the system should be </w:t>
      </w:r>
      <w:r w:rsidR="0065122E">
        <w:rPr>
          <w:rFonts w:ascii="Times New Roman" w:hAnsi="Times New Roman" w:cs="Times New Roman"/>
          <w:bCs/>
        </w:rPr>
        <w:t>cheap</w:t>
      </w:r>
      <w:r w:rsidR="00FD26AD">
        <w:rPr>
          <w:rFonts w:ascii="Times New Roman" w:hAnsi="Times New Roman" w:cs="Times New Roman"/>
          <w:bCs/>
        </w:rPr>
        <w:t xml:space="preserve"> </w:t>
      </w:r>
      <w:r w:rsidR="00AD0FC1">
        <w:rPr>
          <w:rFonts w:ascii="Times New Roman" w:hAnsi="Times New Roman" w:cs="Times New Roman"/>
          <w:bCs/>
        </w:rPr>
        <w:t xml:space="preserve">because it </w:t>
      </w:r>
      <w:r w:rsidR="00961D26">
        <w:rPr>
          <w:rFonts w:ascii="Times New Roman" w:hAnsi="Times New Roman" w:cs="Times New Roman"/>
          <w:bCs/>
        </w:rPr>
        <w:t>needs</w:t>
      </w:r>
      <w:r w:rsidR="00AD0FC1">
        <w:rPr>
          <w:rFonts w:ascii="Times New Roman" w:hAnsi="Times New Roman" w:cs="Times New Roman"/>
          <w:bCs/>
        </w:rPr>
        <w:t xml:space="preserve"> multiple device one for each table</w:t>
      </w:r>
    </w:p>
    <w:p w14:paraId="361EADBF" w14:textId="77777777" w:rsidR="00DF08A4" w:rsidRPr="004A7198" w:rsidRDefault="00DF08A4">
      <w:pPr>
        <w:spacing w:line="480" w:lineRule="auto"/>
        <w:ind w:left="1800"/>
        <w:rPr>
          <w:rFonts w:cs="Times New Roman"/>
        </w:rPr>
      </w:pPr>
      <w:r w:rsidRPr="004A7198">
        <w:rPr>
          <w:rFonts w:ascii="Times New Roman" w:hAnsi="Times New Roman" w:cs="Times New Roman"/>
          <w:bCs/>
        </w:rPr>
        <w:t>6-</w:t>
      </w:r>
      <w:r w:rsidRPr="004A7198">
        <w:rPr>
          <w:rFonts w:ascii="Times New Roman" w:hAnsi="Times New Roman" w:cs="Times New Roman"/>
          <w:bCs/>
        </w:rPr>
        <w:tab/>
        <w:t>Portability: the librarian should be able move inside library freely and still get notification from devices.</w:t>
      </w:r>
      <w:r w:rsidRPr="004A7198">
        <w:rPr>
          <w:rFonts w:ascii="Times New Roman" w:hAnsi="Times New Roman" w:cs="Times New Roman"/>
          <w:bCs/>
        </w:rPr>
        <w:tab/>
      </w:r>
    </w:p>
    <w:p w14:paraId="51FC3959" w14:textId="77777777" w:rsidR="00DF08A4" w:rsidRPr="004A7198" w:rsidRDefault="00DF08A4">
      <w:pPr>
        <w:spacing w:line="480" w:lineRule="auto"/>
        <w:rPr>
          <w:rFonts w:cs="Times New Roman"/>
        </w:rPr>
      </w:pPr>
      <w:bookmarkStart w:id="352" w:name="_Toc42082230"/>
      <w:bookmarkStart w:id="353" w:name="_Toc63632788"/>
      <w:bookmarkStart w:id="354" w:name="_Toc63632509"/>
      <w:bookmarkStart w:id="355" w:name="_Toc63622920"/>
      <w:bookmarkStart w:id="356" w:name="_Toc63608368"/>
    </w:p>
    <w:p w14:paraId="5430F7AD" w14:textId="77777777" w:rsidR="00DF08A4" w:rsidRPr="004A7198" w:rsidRDefault="00DF08A4">
      <w:pPr>
        <w:spacing w:line="480" w:lineRule="auto"/>
        <w:rPr>
          <w:rFonts w:ascii="Times New Roman" w:hAnsi="Times New Roman" w:cs="Times New Roman"/>
        </w:rPr>
      </w:pPr>
    </w:p>
    <w:p w14:paraId="759A9AB6" w14:textId="77777777" w:rsidR="00DF08A4" w:rsidRPr="004A7198" w:rsidRDefault="00DF08A4">
      <w:pPr>
        <w:spacing w:line="480" w:lineRule="auto"/>
        <w:rPr>
          <w:rFonts w:ascii="Times New Roman" w:hAnsi="Times New Roman" w:cs="Times New Roman"/>
        </w:rPr>
      </w:pPr>
    </w:p>
    <w:p w14:paraId="472E236A" w14:textId="77777777" w:rsidR="00DF08A4" w:rsidRPr="004A7198" w:rsidRDefault="00DF08A4">
      <w:pPr>
        <w:spacing w:line="480" w:lineRule="auto"/>
        <w:rPr>
          <w:rFonts w:ascii="Times New Roman" w:hAnsi="Times New Roman" w:cs="Times New Roman"/>
        </w:rPr>
      </w:pPr>
    </w:p>
    <w:p w14:paraId="5011778B" w14:textId="77777777" w:rsidR="00DF08A4" w:rsidRPr="004A7198" w:rsidRDefault="00DF08A4">
      <w:pPr>
        <w:spacing w:line="480" w:lineRule="auto"/>
        <w:rPr>
          <w:rFonts w:ascii="Times New Roman" w:hAnsi="Times New Roman" w:cs="Times New Roman"/>
        </w:rPr>
      </w:pPr>
    </w:p>
    <w:p w14:paraId="4923E7C3" w14:textId="77777777" w:rsidR="00DF08A4" w:rsidRPr="004A7198" w:rsidRDefault="00DF08A4">
      <w:pPr>
        <w:spacing w:line="480" w:lineRule="auto"/>
        <w:rPr>
          <w:rFonts w:ascii="Times New Roman" w:hAnsi="Times New Roman" w:cs="Times New Roman"/>
        </w:rPr>
      </w:pPr>
    </w:p>
    <w:p w14:paraId="017EFCA2" w14:textId="77777777" w:rsidR="00DF08A4" w:rsidRPr="004A7198" w:rsidRDefault="00DF08A4">
      <w:pPr>
        <w:spacing w:line="480" w:lineRule="auto"/>
        <w:rPr>
          <w:rFonts w:ascii="Times New Roman" w:hAnsi="Times New Roman" w:cs="Times New Roman"/>
        </w:rPr>
      </w:pPr>
    </w:p>
    <w:p w14:paraId="7FAE8FB1" w14:textId="77777777" w:rsidR="00DF08A4" w:rsidRPr="004A7198" w:rsidRDefault="00DF08A4">
      <w:pPr>
        <w:spacing w:line="480" w:lineRule="auto"/>
        <w:rPr>
          <w:rFonts w:ascii="Times New Roman" w:hAnsi="Times New Roman" w:cs="Times New Roman"/>
        </w:rPr>
      </w:pPr>
    </w:p>
    <w:p w14:paraId="66CB6605" w14:textId="77777777" w:rsidR="00DF08A4" w:rsidRPr="004A7198" w:rsidRDefault="00DF08A4">
      <w:pPr>
        <w:pStyle w:val="Heading3"/>
        <w:spacing w:line="480" w:lineRule="auto"/>
        <w:rPr>
          <w:rFonts w:cs="Times New Roman"/>
        </w:rPr>
      </w:pPr>
      <w:r w:rsidRPr="004A7198">
        <w:rPr>
          <w:rFonts w:ascii="Times New Roman" w:hAnsi="Times New Roman" w:cs="Times New Roman"/>
          <w:b/>
          <w:bCs/>
          <w:color w:val="000000"/>
        </w:rPr>
        <w:lastRenderedPageBreak/>
        <w:t xml:space="preserve">   </w:t>
      </w:r>
      <w:bookmarkStart w:id="357" w:name="_Toc63675443"/>
      <w:bookmarkStart w:id="358" w:name="_Toc63642422"/>
      <w:bookmarkStart w:id="359" w:name="_Toc63608136"/>
      <w:bookmarkStart w:id="360" w:name="_Toc63676277"/>
      <w:bookmarkStart w:id="361" w:name="_Toc63676094"/>
      <w:bookmarkStart w:id="362" w:name="_Toc63675933"/>
      <w:bookmarkStart w:id="363" w:name="_Toc63709283"/>
      <w:bookmarkStart w:id="364" w:name="_Toc63936183"/>
      <w:r w:rsidRPr="004A7198">
        <w:rPr>
          <w:rFonts w:ascii="Times New Roman" w:hAnsi="Times New Roman" w:cs="Times New Roman"/>
          <w:b/>
          <w:bCs/>
          <w:color w:val="000000"/>
        </w:rPr>
        <w:t>3.3.3 Noise Detection System Diagram</w:t>
      </w:r>
      <w:bookmarkEnd w:id="352"/>
      <w:bookmarkEnd w:id="353"/>
      <w:bookmarkEnd w:id="354"/>
      <w:bookmarkEnd w:id="355"/>
      <w:bookmarkEnd w:id="356"/>
      <w:bookmarkEnd w:id="357"/>
      <w:bookmarkEnd w:id="358"/>
      <w:bookmarkEnd w:id="359"/>
      <w:bookmarkEnd w:id="360"/>
      <w:bookmarkEnd w:id="361"/>
      <w:bookmarkEnd w:id="362"/>
      <w:r w:rsidRPr="004A7198">
        <w:rPr>
          <w:rFonts w:ascii="Times New Roman" w:hAnsi="Times New Roman" w:cs="Times New Roman"/>
          <w:b/>
          <w:bCs/>
          <w:color w:val="000000"/>
          <w:lang w:bidi="ar-SA"/>
        </w:rPr>
        <w:t>:</w:t>
      </w:r>
      <w:bookmarkEnd w:id="363"/>
      <w:bookmarkEnd w:id="364"/>
    </w:p>
    <w:p w14:paraId="2415C8C7" w14:textId="5369751E" w:rsidR="00DF08A4" w:rsidRPr="004A7198" w:rsidRDefault="007408BC">
      <w:pPr>
        <w:keepNext/>
        <w:spacing w:line="480" w:lineRule="auto"/>
        <w:rPr>
          <w:rFonts w:cs="Times New Roman"/>
        </w:rPr>
      </w:pPr>
      <w:r w:rsidRPr="004A7198">
        <w:rPr>
          <w:rFonts w:cs="Times New Roman"/>
          <w:noProof/>
        </w:rPr>
        <w:drawing>
          <wp:inline distT="0" distB="0" distL="0" distR="0" wp14:anchorId="2B84DC90" wp14:editId="77961325">
            <wp:extent cx="584835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200400"/>
                    </a:xfrm>
                    <a:prstGeom prst="rect">
                      <a:avLst/>
                    </a:prstGeom>
                    <a:noFill/>
                    <a:ln>
                      <a:noFill/>
                    </a:ln>
                  </pic:spPr>
                </pic:pic>
              </a:graphicData>
            </a:graphic>
          </wp:inline>
        </w:drawing>
      </w:r>
    </w:p>
    <w:p w14:paraId="72C4308A" w14:textId="68E18713" w:rsidR="00DF08A4" w:rsidRPr="004A7198" w:rsidRDefault="00DF08A4">
      <w:pPr>
        <w:pStyle w:val="Caption"/>
        <w:spacing w:line="480" w:lineRule="auto"/>
        <w:jc w:val="center"/>
        <w:rPr>
          <w:rFonts w:cs="Times New Roman"/>
          <w:iCs w:val="0"/>
          <w:szCs w:val="24"/>
        </w:rPr>
      </w:pPr>
      <w:bookmarkStart w:id="365" w:name="_Toc63611572"/>
      <w:bookmarkStart w:id="366" w:name="_Toc63642930"/>
      <w:bookmarkStart w:id="367" w:name="_Toc63623689"/>
      <w:bookmarkStart w:id="368" w:name="_Toc63927757"/>
      <w:bookmarkStart w:id="369" w:name="_Toc76199692"/>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5</w:t>
      </w:r>
      <w:r w:rsidRPr="004A7198">
        <w:rPr>
          <w:rFonts w:ascii="Times New Roman" w:hAnsi="Times New Roman" w:cs="Times New Roman"/>
          <w:iCs w:val="0"/>
          <w:sz w:val="20"/>
          <w:lang w:eastAsia="en-US"/>
        </w:rPr>
        <w:fldChar w:fldCharType="end"/>
      </w:r>
      <w:bookmarkEnd w:id="365"/>
      <w:bookmarkEnd w:id="366"/>
      <w:bookmarkEnd w:id="367"/>
      <w:r w:rsidRPr="004A7198">
        <w:rPr>
          <w:rFonts w:ascii="Times New Roman" w:hAnsi="Times New Roman" w:cs="Times New Roman"/>
          <w:iCs w:val="0"/>
          <w:sz w:val="20"/>
        </w:rPr>
        <w:t>:Noise Detection System Diagram</w:t>
      </w:r>
      <w:bookmarkEnd w:id="368"/>
      <w:bookmarkEnd w:id="369"/>
    </w:p>
    <w:p w14:paraId="6B870B73" w14:textId="1171706D" w:rsidR="00DF08A4" w:rsidRDefault="00DF08A4">
      <w:pPr>
        <w:spacing w:line="480" w:lineRule="auto"/>
        <w:rPr>
          <w:rFonts w:ascii="Times New Roman" w:hAnsi="Times New Roman" w:cs="Times New Roman"/>
        </w:rPr>
      </w:pPr>
    </w:p>
    <w:p w14:paraId="47F2B181" w14:textId="44908CA3" w:rsidR="00122546" w:rsidRDefault="00122546">
      <w:pPr>
        <w:spacing w:line="480" w:lineRule="auto"/>
        <w:rPr>
          <w:rFonts w:ascii="Times New Roman" w:hAnsi="Times New Roman" w:cs="Times New Roman"/>
        </w:rPr>
      </w:pPr>
    </w:p>
    <w:p w14:paraId="78701CD5" w14:textId="77777777" w:rsidR="00122546" w:rsidRPr="004A7198" w:rsidRDefault="00122546">
      <w:pPr>
        <w:spacing w:line="480" w:lineRule="auto"/>
        <w:rPr>
          <w:rFonts w:ascii="Times New Roman" w:hAnsi="Times New Roman" w:cs="Times New Roman"/>
        </w:rPr>
      </w:pPr>
    </w:p>
    <w:p w14:paraId="36CF3B94" w14:textId="0F94E63D" w:rsidR="00DF08A4" w:rsidRDefault="00DF08A4">
      <w:pPr>
        <w:pStyle w:val="Heading2"/>
        <w:spacing w:line="480" w:lineRule="auto"/>
        <w:rPr>
          <w:rFonts w:ascii="Times New Roman" w:hAnsi="Times New Roman" w:cs="Times New Roman"/>
          <w:b/>
          <w:bCs/>
          <w:color w:val="000000"/>
          <w:sz w:val="28"/>
          <w:szCs w:val="28"/>
          <w:lang w:bidi="ar-SA"/>
        </w:rPr>
      </w:pPr>
      <w:bookmarkStart w:id="370" w:name="_Toc63641268"/>
      <w:bookmarkStart w:id="371" w:name="_Toc420822301"/>
      <w:bookmarkStart w:id="372" w:name="_Toc63676278"/>
      <w:bookmarkStart w:id="373" w:name="_Toc63676095"/>
      <w:bookmarkStart w:id="374" w:name="_Toc63675934"/>
      <w:bookmarkStart w:id="375" w:name="_Toc63675444"/>
      <w:bookmarkStart w:id="376" w:name="_Toc63642423"/>
      <w:bookmarkStart w:id="377" w:name="_Toc63641269"/>
      <w:bookmarkStart w:id="378" w:name="_Toc63632789"/>
      <w:bookmarkStart w:id="379" w:name="_Toc63632510"/>
      <w:bookmarkStart w:id="380" w:name="_Toc63622921"/>
      <w:bookmarkStart w:id="381" w:name="_Toc63608369"/>
      <w:bookmarkStart w:id="382" w:name="_Toc63709284"/>
      <w:bookmarkStart w:id="383" w:name="_Toc63936184"/>
      <w:r w:rsidRPr="004A7198">
        <w:rPr>
          <w:rFonts w:ascii="Times New Roman" w:hAnsi="Times New Roman" w:cs="Times New Roman"/>
          <w:b/>
          <w:bCs/>
          <w:color w:val="000000"/>
          <w:sz w:val="28"/>
          <w:szCs w:val="28"/>
        </w:rPr>
        <w:lastRenderedPageBreak/>
        <w:t>3.4 Development Methodology</w:t>
      </w:r>
      <w:bookmarkStart w:id="384" w:name="_Toc63608137"/>
      <w:bookmarkEnd w:id="370"/>
      <w:bookmarkEnd w:id="371"/>
      <w:bookmarkEnd w:id="372"/>
      <w:bookmarkEnd w:id="373"/>
      <w:bookmarkEnd w:id="374"/>
      <w:bookmarkEnd w:id="375"/>
      <w:bookmarkEnd w:id="376"/>
      <w:bookmarkEnd w:id="377"/>
      <w:bookmarkEnd w:id="378"/>
      <w:bookmarkEnd w:id="379"/>
      <w:bookmarkEnd w:id="380"/>
      <w:bookmarkEnd w:id="381"/>
      <w:r w:rsidRPr="004A7198">
        <w:rPr>
          <w:rFonts w:ascii="Times New Roman" w:hAnsi="Times New Roman" w:cs="Times New Roman"/>
          <w:b/>
          <w:bCs/>
          <w:color w:val="000000"/>
          <w:sz w:val="28"/>
          <w:szCs w:val="28"/>
          <w:lang w:bidi="ar-SA"/>
        </w:rPr>
        <w:t>:</w:t>
      </w:r>
      <w:bookmarkEnd w:id="382"/>
      <w:bookmarkEnd w:id="383"/>
    </w:p>
    <w:p w14:paraId="5E516B2E" w14:textId="77777777" w:rsidR="00B66DB9" w:rsidRPr="004A7198" w:rsidRDefault="00B66DB9">
      <w:pPr>
        <w:pStyle w:val="Heading2"/>
        <w:spacing w:line="480" w:lineRule="auto"/>
        <w:rPr>
          <w:rFonts w:cs="Times New Roman"/>
          <w:szCs w:val="24"/>
        </w:rPr>
      </w:pPr>
    </w:p>
    <w:p w14:paraId="472D7FE5" w14:textId="77777777" w:rsidR="00DF08A4" w:rsidRPr="004A7198" w:rsidRDefault="00DF08A4">
      <w:pPr>
        <w:pStyle w:val="Heading3"/>
        <w:spacing w:line="480" w:lineRule="auto"/>
        <w:rPr>
          <w:rFonts w:cs="Times New Roman"/>
        </w:rPr>
      </w:pPr>
      <w:bookmarkStart w:id="385" w:name="_Toc63642424"/>
      <w:bookmarkStart w:id="386" w:name="_Toc63641270"/>
      <w:bookmarkStart w:id="387" w:name="_Toc63632790"/>
      <w:bookmarkStart w:id="388" w:name="_Toc63632511"/>
      <w:bookmarkStart w:id="389" w:name="_Toc63622922"/>
      <w:bookmarkStart w:id="390" w:name="_Toc63608370"/>
      <w:r w:rsidRPr="004A7198">
        <w:rPr>
          <w:rFonts w:ascii="Times New Roman" w:hAnsi="Times New Roman" w:cs="Times New Roman"/>
          <w:b/>
          <w:bCs/>
          <w:color w:val="000000"/>
        </w:rPr>
        <w:t xml:space="preserve">  </w:t>
      </w:r>
      <w:bookmarkStart w:id="391" w:name="_Toc42082231"/>
      <w:bookmarkStart w:id="392" w:name="_Toc63676279"/>
      <w:bookmarkStart w:id="393" w:name="_Toc63676096"/>
      <w:bookmarkStart w:id="394" w:name="_Toc63675935"/>
      <w:bookmarkStart w:id="395" w:name="_Toc63675445"/>
      <w:bookmarkStart w:id="396" w:name="_Toc63709285"/>
      <w:bookmarkStart w:id="397" w:name="_Toc63936185"/>
      <w:r w:rsidRPr="004A7198">
        <w:rPr>
          <w:rFonts w:ascii="Times New Roman" w:hAnsi="Times New Roman" w:cs="Times New Roman"/>
          <w:b/>
          <w:bCs/>
          <w:color w:val="000000"/>
        </w:rPr>
        <w:t>3.4.1   Use Case Diagram</w:t>
      </w:r>
      <w:bookmarkEnd w:id="384"/>
      <w:bookmarkEnd w:id="385"/>
      <w:bookmarkEnd w:id="386"/>
      <w:bookmarkEnd w:id="387"/>
      <w:bookmarkEnd w:id="388"/>
      <w:bookmarkEnd w:id="389"/>
      <w:bookmarkEnd w:id="390"/>
      <w:bookmarkEnd w:id="391"/>
      <w:bookmarkEnd w:id="392"/>
      <w:bookmarkEnd w:id="393"/>
      <w:bookmarkEnd w:id="394"/>
      <w:bookmarkEnd w:id="395"/>
      <w:r w:rsidRPr="004A7198">
        <w:rPr>
          <w:rFonts w:ascii="Times New Roman" w:hAnsi="Times New Roman" w:cs="Times New Roman"/>
          <w:b/>
          <w:bCs/>
          <w:color w:val="000000"/>
          <w:lang w:bidi="ar-SA"/>
        </w:rPr>
        <w:t>:</w:t>
      </w:r>
      <w:bookmarkEnd w:id="396"/>
      <w:bookmarkEnd w:id="397"/>
    </w:p>
    <w:p w14:paraId="379059F2" w14:textId="3FA7487E" w:rsidR="00DF08A4" w:rsidRPr="004A7198" w:rsidRDefault="00B66DB9">
      <w:pPr>
        <w:keepNext/>
        <w:spacing w:line="480" w:lineRule="auto"/>
        <w:rPr>
          <w:rFonts w:cs="Times New Roman"/>
        </w:rPr>
      </w:pPr>
      <w:r>
        <w:rPr>
          <w:rFonts w:cs="Times New Roman"/>
          <w:noProof/>
        </w:rPr>
        <w:drawing>
          <wp:inline distT="0" distB="0" distL="0" distR="0" wp14:anchorId="0F9D7775" wp14:editId="0B4C0103">
            <wp:extent cx="5972175" cy="1533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533525"/>
                    </a:xfrm>
                    <a:prstGeom prst="rect">
                      <a:avLst/>
                    </a:prstGeom>
                    <a:noFill/>
                    <a:ln>
                      <a:noFill/>
                    </a:ln>
                  </pic:spPr>
                </pic:pic>
              </a:graphicData>
            </a:graphic>
          </wp:inline>
        </w:drawing>
      </w:r>
    </w:p>
    <w:p w14:paraId="37D76604" w14:textId="77777777" w:rsidR="00DF08A4" w:rsidRPr="004A7198" w:rsidRDefault="00DF08A4">
      <w:pPr>
        <w:pStyle w:val="Caption"/>
        <w:spacing w:line="480" w:lineRule="auto"/>
        <w:rPr>
          <w:rFonts w:cs="Times New Roman"/>
          <w:iCs w:val="0"/>
          <w:szCs w:val="24"/>
        </w:rPr>
      </w:pPr>
      <w:r w:rsidRPr="004A7198">
        <w:rPr>
          <w:rFonts w:ascii="Times New Roman" w:hAnsi="Times New Roman" w:cs="Times New Roman"/>
          <w:iCs w:val="0"/>
          <w:szCs w:val="24"/>
        </w:rPr>
        <w:t xml:space="preserve">                                                                                      </w:t>
      </w:r>
    </w:p>
    <w:p w14:paraId="5D717DC5" w14:textId="30E2FF00" w:rsidR="00DF08A4" w:rsidRPr="004A7198" w:rsidRDefault="00DF08A4">
      <w:pPr>
        <w:pStyle w:val="Caption"/>
        <w:spacing w:line="480" w:lineRule="auto"/>
        <w:jc w:val="center"/>
        <w:rPr>
          <w:rFonts w:cs="Times New Roman"/>
          <w:iCs w:val="0"/>
          <w:szCs w:val="24"/>
        </w:rPr>
      </w:pPr>
      <w:bookmarkStart w:id="398" w:name="_Toc63611573"/>
      <w:bookmarkStart w:id="399" w:name="_Toc63642931"/>
      <w:bookmarkStart w:id="400" w:name="_Toc63623690"/>
      <w:bookmarkStart w:id="401" w:name="_Toc63927758"/>
      <w:bookmarkStart w:id="402" w:name="_Toc76199693"/>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6</w:t>
      </w:r>
      <w:r w:rsidRPr="004A7198">
        <w:rPr>
          <w:rFonts w:ascii="Times New Roman" w:hAnsi="Times New Roman" w:cs="Times New Roman"/>
          <w:iCs w:val="0"/>
          <w:sz w:val="20"/>
          <w:lang w:eastAsia="en-US"/>
        </w:rPr>
        <w:fldChar w:fldCharType="end"/>
      </w:r>
      <w:bookmarkEnd w:id="398"/>
      <w:bookmarkEnd w:id="399"/>
      <w:bookmarkEnd w:id="400"/>
      <w:r w:rsidRPr="004A7198">
        <w:rPr>
          <w:rFonts w:ascii="Times New Roman" w:hAnsi="Times New Roman" w:cs="Times New Roman"/>
          <w:iCs w:val="0"/>
          <w:sz w:val="20"/>
        </w:rPr>
        <w:t>: Use Case Diagram</w:t>
      </w:r>
      <w:bookmarkEnd w:id="401"/>
      <w:bookmarkEnd w:id="402"/>
    </w:p>
    <w:p w14:paraId="65F2D1FF" w14:textId="77777777" w:rsidR="00DF08A4" w:rsidRPr="004A7198" w:rsidRDefault="00DF08A4">
      <w:pPr>
        <w:pStyle w:val="Heading2"/>
        <w:spacing w:after="80" w:line="480" w:lineRule="auto"/>
        <w:ind w:firstLine="720"/>
        <w:rPr>
          <w:rFonts w:cs="Times New Roman"/>
          <w:szCs w:val="24"/>
        </w:rPr>
      </w:pPr>
      <w:bookmarkStart w:id="403" w:name="_Toc636081391"/>
    </w:p>
    <w:p w14:paraId="2F6EFEE7" w14:textId="00913EAB" w:rsidR="00DF08A4" w:rsidRPr="004A7198" w:rsidRDefault="000034EA" w:rsidP="00A80289">
      <w:pPr>
        <w:pStyle w:val="NoSpacing"/>
        <w:keepNext/>
        <w:spacing w:line="480" w:lineRule="auto"/>
        <w:jc w:val="center"/>
        <w:rPr>
          <w:rFonts w:cs="Times New Roman"/>
          <w:lang w:val="en-US"/>
        </w:rPr>
      </w:pPr>
      <w:bookmarkStart w:id="404" w:name="_Toc63608139"/>
      <w:bookmarkEnd w:id="404"/>
      <w:r>
        <w:rPr>
          <w:noProof/>
        </w:rPr>
        <w:drawing>
          <wp:inline distT="0" distB="0" distL="0" distR="0" wp14:anchorId="5F1DC896" wp14:editId="14A5119D">
            <wp:extent cx="5457825" cy="4905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4905375"/>
                    </a:xfrm>
                    <a:prstGeom prst="rect">
                      <a:avLst/>
                    </a:prstGeom>
                  </pic:spPr>
                </pic:pic>
              </a:graphicData>
            </a:graphic>
          </wp:inline>
        </w:drawing>
      </w:r>
    </w:p>
    <w:p w14:paraId="5035A089" w14:textId="121EFB40" w:rsidR="00DF08A4" w:rsidRPr="004A7198" w:rsidRDefault="00DF08A4">
      <w:pPr>
        <w:pStyle w:val="Caption"/>
        <w:spacing w:line="480" w:lineRule="auto"/>
        <w:jc w:val="center"/>
        <w:rPr>
          <w:rFonts w:cs="Times New Roman"/>
          <w:iCs w:val="0"/>
          <w:szCs w:val="24"/>
        </w:rPr>
      </w:pPr>
      <w:bookmarkStart w:id="405" w:name="_Toc63611574"/>
      <w:bookmarkStart w:id="406" w:name="_Toc63642932"/>
      <w:bookmarkStart w:id="407" w:name="_Toc63623691"/>
      <w:bookmarkStart w:id="408" w:name="_Toc63927759"/>
      <w:bookmarkStart w:id="409" w:name="_Toc76199694"/>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7</w:t>
      </w:r>
      <w:r w:rsidRPr="004A7198">
        <w:rPr>
          <w:rFonts w:ascii="Times New Roman" w:hAnsi="Times New Roman" w:cs="Times New Roman"/>
          <w:iCs w:val="0"/>
          <w:sz w:val="20"/>
          <w:lang w:eastAsia="en-US"/>
        </w:rPr>
        <w:fldChar w:fldCharType="end"/>
      </w:r>
      <w:bookmarkEnd w:id="405"/>
      <w:bookmarkEnd w:id="406"/>
      <w:bookmarkEnd w:id="407"/>
      <w:r w:rsidRPr="004A7198">
        <w:rPr>
          <w:rFonts w:ascii="Times New Roman" w:hAnsi="Times New Roman" w:cs="Times New Roman"/>
          <w:iCs w:val="0"/>
          <w:sz w:val="20"/>
        </w:rPr>
        <w:t>: case 1 (visitor)</w:t>
      </w:r>
      <w:bookmarkEnd w:id="408"/>
      <w:bookmarkEnd w:id="409"/>
    </w:p>
    <w:p w14:paraId="345C7F96" w14:textId="77777777" w:rsidR="00DF08A4" w:rsidRPr="00961D26" w:rsidRDefault="00DF08A4" w:rsidP="00961D26"/>
    <w:p w14:paraId="5B9772D6" w14:textId="77777777" w:rsidR="00DF08A4" w:rsidRPr="00961D26" w:rsidRDefault="00DF08A4" w:rsidP="00961D26"/>
    <w:p w14:paraId="5C1D514F" w14:textId="77777777" w:rsidR="00DF08A4" w:rsidRPr="00961D26" w:rsidRDefault="00DF08A4" w:rsidP="00961D26"/>
    <w:p w14:paraId="6BC52E2C" w14:textId="77777777" w:rsidR="00DF08A4" w:rsidRPr="00961D26" w:rsidRDefault="00DF08A4" w:rsidP="00961D26"/>
    <w:p w14:paraId="06892C19" w14:textId="2363E0EE" w:rsidR="00DF08A4" w:rsidRPr="004A7198" w:rsidRDefault="000034EA" w:rsidP="00761996">
      <w:pPr>
        <w:pStyle w:val="NoSpacing"/>
        <w:keepNext/>
        <w:spacing w:line="480" w:lineRule="auto"/>
        <w:jc w:val="center"/>
        <w:rPr>
          <w:rFonts w:cs="Times New Roman"/>
          <w:lang w:val="en-US"/>
        </w:rPr>
      </w:pPr>
      <w:bookmarkStart w:id="410" w:name="_Toc63608140"/>
      <w:bookmarkEnd w:id="410"/>
      <w:r>
        <w:rPr>
          <w:noProof/>
        </w:rPr>
        <w:lastRenderedPageBreak/>
        <w:drawing>
          <wp:inline distT="0" distB="0" distL="0" distR="0" wp14:anchorId="49B8DDB5" wp14:editId="541E3B06">
            <wp:extent cx="5543550" cy="2924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924175"/>
                    </a:xfrm>
                    <a:prstGeom prst="rect">
                      <a:avLst/>
                    </a:prstGeom>
                  </pic:spPr>
                </pic:pic>
              </a:graphicData>
            </a:graphic>
          </wp:inline>
        </w:drawing>
      </w:r>
    </w:p>
    <w:p w14:paraId="576D73F4" w14:textId="2C62AB6C" w:rsidR="00DF08A4" w:rsidRPr="004A7198" w:rsidRDefault="00DF08A4">
      <w:pPr>
        <w:pStyle w:val="Caption"/>
        <w:spacing w:line="480" w:lineRule="auto"/>
        <w:jc w:val="center"/>
        <w:rPr>
          <w:rFonts w:cs="Times New Roman"/>
          <w:iCs w:val="0"/>
          <w:szCs w:val="24"/>
        </w:rPr>
      </w:pPr>
      <w:bookmarkStart w:id="411" w:name="_Toc63611575"/>
      <w:bookmarkStart w:id="412" w:name="_Toc63642933"/>
      <w:bookmarkStart w:id="413" w:name="_Toc63623692"/>
      <w:bookmarkStart w:id="414" w:name="_Toc63927760"/>
      <w:bookmarkStart w:id="415" w:name="_Toc76199695"/>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8</w:t>
      </w:r>
      <w:r w:rsidRPr="004A7198">
        <w:rPr>
          <w:rFonts w:ascii="Times New Roman" w:hAnsi="Times New Roman" w:cs="Times New Roman"/>
          <w:iCs w:val="0"/>
          <w:sz w:val="20"/>
          <w:lang w:eastAsia="en-US"/>
        </w:rPr>
        <w:fldChar w:fldCharType="end"/>
      </w:r>
      <w:bookmarkEnd w:id="411"/>
      <w:bookmarkEnd w:id="412"/>
      <w:bookmarkEnd w:id="413"/>
      <w:r w:rsidRPr="004A7198">
        <w:rPr>
          <w:rFonts w:ascii="Times New Roman" w:hAnsi="Times New Roman" w:cs="Times New Roman"/>
          <w:iCs w:val="0"/>
          <w:sz w:val="20"/>
        </w:rPr>
        <w:t>: case 2 (Librarian)</w:t>
      </w:r>
      <w:bookmarkEnd w:id="414"/>
      <w:bookmarkEnd w:id="415"/>
    </w:p>
    <w:p w14:paraId="1D062C50" w14:textId="77777777" w:rsidR="00DF08A4" w:rsidRPr="004A7198" w:rsidRDefault="00DF08A4">
      <w:pPr>
        <w:spacing w:line="480" w:lineRule="auto"/>
        <w:rPr>
          <w:rFonts w:ascii="Times New Roman" w:hAnsi="Times New Roman" w:cs="Times New Roman"/>
          <w:sz w:val="22"/>
          <w:szCs w:val="22"/>
        </w:rPr>
      </w:pPr>
    </w:p>
    <w:p w14:paraId="10DEB648" w14:textId="77777777" w:rsidR="00DF08A4" w:rsidRPr="004A7198" w:rsidRDefault="00DF08A4">
      <w:pPr>
        <w:spacing w:line="480" w:lineRule="auto"/>
        <w:rPr>
          <w:rFonts w:ascii="Times New Roman" w:hAnsi="Times New Roman" w:cs="Times New Roman"/>
        </w:rPr>
      </w:pPr>
    </w:p>
    <w:p w14:paraId="4B03AAFE" w14:textId="77777777" w:rsidR="00DF08A4" w:rsidRPr="004A7198" w:rsidRDefault="00DF08A4">
      <w:pPr>
        <w:spacing w:line="480" w:lineRule="auto"/>
        <w:rPr>
          <w:rFonts w:ascii="Times New Roman" w:hAnsi="Times New Roman" w:cs="Times New Roman"/>
        </w:rPr>
      </w:pPr>
    </w:p>
    <w:p w14:paraId="66C3AD02" w14:textId="5140C58F" w:rsidR="00DF08A4" w:rsidRPr="004A7198" w:rsidRDefault="000034EA" w:rsidP="00761996">
      <w:pPr>
        <w:keepNext/>
        <w:spacing w:line="480" w:lineRule="auto"/>
        <w:jc w:val="center"/>
        <w:rPr>
          <w:rFonts w:cs="Times New Roman"/>
        </w:rPr>
      </w:pPr>
      <w:r>
        <w:rPr>
          <w:noProof/>
        </w:rPr>
        <w:drawing>
          <wp:inline distT="0" distB="0" distL="0" distR="0" wp14:anchorId="3CE7E647" wp14:editId="2779F7C7">
            <wp:extent cx="4800600" cy="2076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076450"/>
                    </a:xfrm>
                    <a:prstGeom prst="rect">
                      <a:avLst/>
                    </a:prstGeom>
                  </pic:spPr>
                </pic:pic>
              </a:graphicData>
            </a:graphic>
          </wp:inline>
        </w:drawing>
      </w:r>
    </w:p>
    <w:p w14:paraId="7BD124A7" w14:textId="3AD8DBF9" w:rsidR="00DF08A4" w:rsidRDefault="00DF08A4">
      <w:pPr>
        <w:pStyle w:val="Caption"/>
        <w:spacing w:line="480" w:lineRule="auto"/>
        <w:jc w:val="center"/>
        <w:rPr>
          <w:rFonts w:ascii="Times New Roman" w:hAnsi="Times New Roman" w:cs="Times New Roman"/>
          <w:iCs w:val="0"/>
          <w:sz w:val="20"/>
        </w:rPr>
      </w:pPr>
      <w:bookmarkStart w:id="416" w:name="_Toc63611576"/>
      <w:bookmarkStart w:id="417" w:name="_Toc63642934"/>
      <w:bookmarkStart w:id="418" w:name="_Toc63623693"/>
      <w:bookmarkStart w:id="419" w:name="_Toc63927761"/>
      <w:bookmarkStart w:id="420" w:name="_Toc76199696"/>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9</w:t>
      </w:r>
      <w:r w:rsidRPr="004A7198">
        <w:rPr>
          <w:rFonts w:ascii="Times New Roman" w:hAnsi="Times New Roman" w:cs="Times New Roman"/>
          <w:iCs w:val="0"/>
          <w:sz w:val="20"/>
          <w:lang w:eastAsia="en-US"/>
        </w:rPr>
        <w:fldChar w:fldCharType="end"/>
      </w:r>
      <w:bookmarkEnd w:id="416"/>
      <w:bookmarkEnd w:id="417"/>
      <w:bookmarkEnd w:id="418"/>
      <w:r w:rsidRPr="004A7198">
        <w:rPr>
          <w:rFonts w:ascii="Times New Roman" w:hAnsi="Times New Roman" w:cs="Times New Roman"/>
          <w:iCs w:val="0"/>
          <w:sz w:val="20"/>
        </w:rPr>
        <w:t>: case 3 (System)</w:t>
      </w:r>
      <w:bookmarkEnd w:id="419"/>
      <w:bookmarkEnd w:id="420"/>
    </w:p>
    <w:p w14:paraId="2BA87EF6" w14:textId="7A1B8020" w:rsidR="00961D26" w:rsidRDefault="00961D26">
      <w:pPr>
        <w:pStyle w:val="Caption"/>
        <w:spacing w:line="480" w:lineRule="auto"/>
        <w:jc w:val="center"/>
        <w:rPr>
          <w:rFonts w:ascii="Times New Roman" w:hAnsi="Times New Roman" w:cs="Times New Roman"/>
          <w:iCs w:val="0"/>
          <w:sz w:val="20"/>
        </w:rPr>
      </w:pPr>
    </w:p>
    <w:p w14:paraId="1B0B9977" w14:textId="28249CDF" w:rsidR="00B66DB9" w:rsidRDefault="00B66DB9">
      <w:pPr>
        <w:pStyle w:val="Caption"/>
        <w:spacing w:line="480" w:lineRule="auto"/>
        <w:jc w:val="center"/>
        <w:rPr>
          <w:rFonts w:cs="Times New Roman"/>
          <w:iCs w:val="0"/>
          <w:szCs w:val="24"/>
        </w:rPr>
      </w:pPr>
    </w:p>
    <w:p w14:paraId="1FA2DD86" w14:textId="77777777" w:rsidR="00B66DB9" w:rsidRPr="004A7198" w:rsidRDefault="00B66DB9">
      <w:pPr>
        <w:pStyle w:val="Caption"/>
        <w:spacing w:line="480" w:lineRule="auto"/>
        <w:jc w:val="center"/>
        <w:rPr>
          <w:rFonts w:cs="Times New Roman"/>
          <w:iCs w:val="0"/>
          <w:szCs w:val="24"/>
        </w:rPr>
      </w:pPr>
    </w:p>
    <w:p w14:paraId="21780F55" w14:textId="77777777" w:rsidR="00DF08A4" w:rsidRPr="004A7198" w:rsidRDefault="00DF08A4">
      <w:pPr>
        <w:spacing w:line="480" w:lineRule="auto"/>
        <w:rPr>
          <w:rFonts w:ascii="Times New Roman" w:hAnsi="Times New Roman" w:cs="Times New Roman"/>
        </w:rPr>
      </w:pPr>
    </w:p>
    <w:p w14:paraId="15F102AD" w14:textId="1EA4488B" w:rsidR="00DF08A4" w:rsidRPr="004A7198" w:rsidRDefault="00DF08A4">
      <w:pPr>
        <w:pStyle w:val="Heading3"/>
        <w:spacing w:line="480" w:lineRule="auto"/>
        <w:rPr>
          <w:rFonts w:cs="Times New Roman"/>
        </w:rPr>
      </w:pPr>
      <w:bookmarkStart w:id="421" w:name="_Toc63642425"/>
      <w:bookmarkStart w:id="422" w:name="_Toc63641271"/>
      <w:bookmarkStart w:id="423" w:name="_Toc63632791"/>
      <w:bookmarkStart w:id="424" w:name="_Toc63632512"/>
      <w:bookmarkStart w:id="425" w:name="_Toc63622923"/>
      <w:bookmarkStart w:id="426" w:name="_Toc63608371"/>
      <w:r w:rsidRPr="004A7198">
        <w:rPr>
          <w:rFonts w:ascii="Times New Roman" w:hAnsi="Times New Roman" w:cs="Times New Roman"/>
          <w:b/>
          <w:bCs/>
          <w:color w:val="000000"/>
        </w:rPr>
        <w:t xml:space="preserve">  </w:t>
      </w:r>
      <w:bookmarkStart w:id="427" w:name="_Toc42082232"/>
      <w:bookmarkStart w:id="428" w:name="_Toc63676280"/>
      <w:bookmarkStart w:id="429" w:name="_Toc63676097"/>
      <w:bookmarkStart w:id="430" w:name="_Toc63675936"/>
      <w:bookmarkStart w:id="431" w:name="_Toc63675446"/>
      <w:bookmarkStart w:id="432" w:name="_Toc63709286"/>
      <w:bookmarkStart w:id="433" w:name="_Toc63936186"/>
      <w:r w:rsidRPr="004A7198">
        <w:rPr>
          <w:rFonts w:ascii="Times New Roman" w:hAnsi="Times New Roman" w:cs="Times New Roman"/>
          <w:b/>
          <w:bCs/>
          <w:color w:val="000000"/>
        </w:rPr>
        <w:t xml:space="preserve">3.4.2   Use Case </w:t>
      </w:r>
      <w:bookmarkEnd w:id="403"/>
      <w:bookmarkEnd w:id="421"/>
      <w:bookmarkEnd w:id="422"/>
      <w:bookmarkEnd w:id="423"/>
      <w:bookmarkEnd w:id="424"/>
      <w:bookmarkEnd w:id="425"/>
      <w:bookmarkEnd w:id="426"/>
      <w:bookmarkEnd w:id="427"/>
      <w:bookmarkEnd w:id="428"/>
      <w:bookmarkEnd w:id="429"/>
      <w:bookmarkEnd w:id="430"/>
      <w:bookmarkEnd w:id="431"/>
      <w:bookmarkEnd w:id="432"/>
      <w:r w:rsidR="008E073A" w:rsidRPr="004A7198">
        <w:rPr>
          <w:rFonts w:ascii="Times New Roman" w:hAnsi="Times New Roman" w:cs="Times New Roman"/>
          <w:b/>
          <w:bCs/>
          <w:color w:val="000000"/>
        </w:rPr>
        <w:t>Description:</w:t>
      </w:r>
      <w:bookmarkEnd w:id="433"/>
      <w:r w:rsidRPr="004A7198">
        <w:rPr>
          <w:rFonts w:ascii="Times New Roman" w:hAnsi="Times New Roman" w:cs="Times New Roman"/>
          <w:b/>
          <w:bCs/>
          <w:color w:val="000000"/>
        </w:rPr>
        <w:t>                                          </w:t>
      </w:r>
    </w:p>
    <w:p w14:paraId="5A0075AC" w14:textId="77777777" w:rsidR="00DF08A4" w:rsidRPr="004A7198" w:rsidRDefault="00DF08A4">
      <w:pPr>
        <w:spacing w:line="480" w:lineRule="auto"/>
        <w:ind w:left="850"/>
        <w:rPr>
          <w:rFonts w:ascii="Times New Roman" w:hAnsi="Times New Roman" w:cs="Times New Roman"/>
          <w:b/>
          <w:bCs/>
          <w:i/>
          <w:iCs/>
          <w:color w:val="000000"/>
          <w:u w:val="single"/>
        </w:rPr>
      </w:pPr>
    </w:p>
    <w:tbl>
      <w:tblPr>
        <w:tblW w:w="0" w:type="auto"/>
        <w:jc w:val="center"/>
        <w:tblLayout w:type="fixed"/>
        <w:tblCellMar>
          <w:left w:w="0" w:type="dxa"/>
          <w:right w:w="0" w:type="dxa"/>
        </w:tblCellMar>
        <w:tblLook w:val="0000" w:firstRow="0" w:lastRow="0" w:firstColumn="0" w:lastColumn="0" w:noHBand="0" w:noVBand="0"/>
      </w:tblPr>
      <w:tblGrid>
        <w:gridCol w:w="1763"/>
        <w:gridCol w:w="1679"/>
        <w:gridCol w:w="1960"/>
        <w:gridCol w:w="3844"/>
      </w:tblGrid>
      <w:tr w:rsidR="00DF08A4" w:rsidRPr="004A7198" w14:paraId="233BFB15"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F249E"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b/>
                <w:bCs/>
                <w:i/>
                <w:iCs/>
                <w:color w:val="000000"/>
                <w:u w:val="single"/>
              </w:rPr>
              <w:t>Use case</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01CB923"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b/>
                <w:bCs/>
                <w:i/>
                <w:iCs/>
                <w:color w:val="000000"/>
                <w:u w:val="single"/>
              </w:rPr>
              <w:t>Actors</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8F7313B"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b/>
                <w:bCs/>
                <w:i/>
                <w:iCs/>
                <w:color w:val="000000"/>
                <w:u w:val="single"/>
              </w:rPr>
              <w:t>Type</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E288324"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b/>
                <w:bCs/>
                <w:i/>
                <w:iCs/>
                <w:color w:val="000000"/>
                <w:u w:val="single"/>
              </w:rPr>
              <w:t>Description</w:t>
            </w:r>
          </w:p>
        </w:tc>
      </w:tr>
      <w:tr w:rsidR="00DF08A4" w:rsidRPr="004A7198" w14:paraId="622B6BB6"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F1C29F9" w14:textId="234CB9A7" w:rsidR="00DF08A4" w:rsidRPr="004A7198" w:rsidRDefault="00CF0731">
            <w:pPr>
              <w:widowControl w:val="0"/>
              <w:spacing w:line="480" w:lineRule="auto"/>
              <w:jc w:val="center"/>
              <w:rPr>
                <w:rFonts w:cs="Times New Roman"/>
              </w:rPr>
            </w:pPr>
            <w:r>
              <w:rPr>
                <w:rFonts w:ascii="Times New Roman" w:hAnsi="Times New Roman" w:cs="Times New Roman"/>
                <w:color w:val="000000"/>
              </w:rPr>
              <w:t>N</w:t>
            </w:r>
            <w:r w:rsidR="00DF08A4" w:rsidRPr="004A7198">
              <w:rPr>
                <w:rFonts w:ascii="Times New Roman" w:hAnsi="Times New Roman" w:cs="Times New Roman"/>
                <w:color w:val="000000"/>
              </w:rPr>
              <w:t>oise notification</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6830B07"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C4ACFA7"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Primary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D0D17C8"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 send notification to the user</w:t>
            </w:r>
          </w:p>
          <w:p w14:paraId="4A560C87"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in case the loudness is level 3</w:t>
            </w:r>
          </w:p>
        </w:tc>
      </w:tr>
      <w:tr w:rsidR="00DF08A4" w:rsidRPr="004A7198" w14:paraId="3E8565D6"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6D008B3" w14:textId="368A0254" w:rsidR="00DF08A4" w:rsidRPr="004A7198" w:rsidRDefault="00CF0731" w:rsidP="00CF0731">
            <w:pPr>
              <w:widowControl w:val="0"/>
              <w:spacing w:line="480" w:lineRule="auto"/>
              <w:rPr>
                <w:rFonts w:cs="Times New Roman"/>
              </w:rPr>
            </w:pPr>
            <w:r>
              <w:rPr>
                <w:rFonts w:ascii="Times New Roman" w:hAnsi="Times New Roman" w:cs="Times New Roman"/>
                <w:color w:val="000000"/>
              </w:rPr>
              <w:t>S</w:t>
            </w:r>
            <w:r w:rsidR="00DF08A4" w:rsidRPr="004A7198">
              <w:rPr>
                <w:rFonts w:ascii="Times New Roman" w:hAnsi="Times New Roman" w:cs="Times New Roman"/>
                <w:color w:val="000000"/>
              </w:rPr>
              <w:t>how</w:t>
            </w:r>
            <w:r>
              <w:rPr>
                <w:rFonts w:ascii="Times New Roman" w:hAnsi="Times New Roman" w:cs="Times New Roman"/>
                <w:color w:val="000000"/>
              </w:rPr>
              <w:t xml:space="preserve"> </w:t>
            </w:r>
            <w:r w:rsidR="000C3B25">
              <w:rPr>
                <w:rFonts w:ascii="Times New Roman" w:hAnsi="Times New Roman" w:cs="Times New Roman"/>
                <w:color w:val="000000"/>
              </w:rPr>
              <w:t xml:space="preserve">noisy </w:t>
            </w:r>
            <w:r w:rsidR="00DF08A4" w:rsidRPr="004A7198">
              <w:rPr>
                <w:rFonts w:ascii="Times New Roman" w:hAnsi="Times New Roman" w:cs="Times New Roman"/>
                <w:color w:val="000000"/>
              </w:rPr>
              <w:t>devices</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5EA7DDD"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Librarian</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FEB6205"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Primary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41C58BF" w14:textId="0CEFD52F"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 xml:space="preserve">The system should </w:t>
            </w:r>
            <w:r w:rsidR="000C3B25">
              <w:rPr>
                <w:rFonts w:ascii="Times New Roman" w:hAnsi="Times New Roman" w:cs="Times New Roman"/>
                <w:color w:val="000000"/>
              </w:rPr>
              <w:t>print all noisy devices on</w:t>
            </w:r>
            <w:r w:rsidRPr="004A7198">
              <w:rPr>
                <w:rFonts w:ascii="Times New Roman" w:hAnsi="Times New Roman" w:cs="Times New Roman"/>
                <w:color w:val="000000"/>
              </w:rPr>
              <w:t xml:space="preserve"> librarian app</w:t>
            </w:r>
          </w:p>
        </w:tc>
      </w:tr>
      <w:tr w:rsidR="00DF08A4" w:rsidRPr="004A7198" w14:paraId="527E6DE0"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E84B0EC" w14:textId="18EE53BB" w:rsidR="00DF08A4" w:rsidRPr="004A7198" w:rsidRDefault="00CF0731">
            <w:pPr>
              <w:widowControl w:val="0"/>
              <w:spacing w:line="480" w:lineRule="auto"/>
              <w:jc w:val="center"/>
              <w:rPr>
                <w:rFonts w:cs="Times New Roman"/>
              </w:rPr>
            </w:pPr>
            <w:r>
              <w:rPr>
                <w:rFonts w:ascii="Times New Roman" w:hAnsi="Times New Roman" w:cs="Times New Roman"/>
                <w:color w:val="000000"/>
              </w:rPr>
              <w:t>N</w:t>
            </w:r>
            <w:r w:rsidR="00DF08A4" w:rsidRPr="004A7198">
              <w:rPr>
                <w:rFonts w:ascii="Times New Roman" w:hAnsi="Times New Roman" w:cs="Times New Roman"/>
                <w:color w:val="000000"/>
              </w:rPr>
              <w:t>oise detected</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3845880"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7440FA0"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Primary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1840E6" w14:textId="42239457"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w:t>
            </w:r>
            <w:r w:rsidR="00CF5BC4">
              <w:rPr>
                <w:rFonts w:ascii="Times New Roman" w:hAnsi="Times New Roman" w:cs="Times New Roman"/>
                <w:color w:val="000000"/>
              </w:rPr>
              <w:t>system</w:t>
            </w:r>
            <w:r w:rsidRPr="004A7198">
              <w:rPr>
                <w:rFonts w:ascii="Times New Roman" w:hAnsi="Times New Roman" w:cs="Times New Roman"/>
                <w:color w:val="000000"/>
              </w:rPr>
              <w:t xml:space="preserve"> should monitor voices and determine what is </w:t>
            </w:r>
            <w:r w:rsidR="00CF5BC4">
              <w:rPr>
                <w:rFonts w:ascii="Times New Roman" w:hAnsi="Times New Roman" w:cs="Times New Roman"/>
                <w:color w:val="000000"/>
              </w:rPr>
              <w:t xml:space="preserve">the </w:t>
            </w:r>
            <w:r w:rsidRPr="004A7198">
              <w:rPr>
                <w:rFonts w:ascii="Times New Roman" w:hAnsi="Times New Roman" w:cs="Times New Roman"/>
                <w:color w:val="000000"/>
              </w:rPr>
              <w:t>loudness level</w:t>
            </w:r>
          </w:p>
        </w:tc>
      </w:tr>
      <w:tr w:rsidR="00DF08A4" w:rsidRPr="004A7198" w14:paraId="199CD9DC"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74A1EAA"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Level 1 loudness</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1873600"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B2F7A76"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Secondary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779E03F" w14:textId="2266EE05"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system </w:t>
            </w:r>
            <w:r w:rsidR="008E073A" w:rsidRPr="004A7198">
              <w:rPr>
                <w:rFonts w:ascii="Times New Roman" w:hAnsi="Times New Roman" w:cs="Times New Roman"/>
                <w:color w:val="000000"/>
              </w:rPr>
              <w:t>determines</w:t>
            </w:r>
            <w:r w:rsidRPr="004A7198">
              <w:rPr>
                <w:rFonts w:ascii="Times New Roman" w:hAnsi="Times New Roman" w:cs="Times New Roman"/>
                <w:color w:val="000000"/>
              </w:rPr>
              <w:t xml:space="preserve"> the next actions based on this use case</w:t>
            </w:r>
          </w:p>
        </w:tc>
      </w:tr>
      <w:tr w:rsidR="00DF08A4" w:rsidRPr="004A7198" w14:paraId="4874FF5A"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15E81E6"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Level 2 loudness</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1AA1825"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56CF0C6"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Secondary and essential</w:t>
            </w:r>
            <w:r w:rsidRPr="004A7198">
              <w:rPr>
                <w:rFonts w:ascii="Times New Roman" w:hAnsi="Times New Roman" w:cs="Times New Roman"/>
                <w:b/>
                <w:bCs/>
                <w:color w:val="000000"/>
                <w:u w:val="single"/>
              </w:rPr>
              <w:t xml:space="preserve"> </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F5DB1A5" w14:textId="09698ADC"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system </w:t>
            </w:r>
            <w:r w:rsidR="008E073A" w:rsidRPr="004A7198">
              <w:rPr>
                <w:rFonts w:ascii="Times New Roman" w:hAnsi="Times New Roman" w:cs="Times New Roman"/>
                <w:color w:val="000000"/>
              </w:rPr>
              <w:t>determines</w:t>
            </w:r>
            <w:r w:rsidRPr="004A7198">
              <w:rPr>
                <w:rFonts w:ascii="Times New Roman" w:hAnsi="Times New Roman" w:cs="Times New Roman"/>
                <w:color w:val="000000"/>
              </w:rPr>
              <w:t xml:space="preserve"> the next actions based on this use case</w:t>
            </w:r>
          </w:p>
        </w:tc>
      </w:tr>
      <w:tr w:rsidR="00DF08A4" w:rsidRPr="004A7198" w14:paraId="402E675C"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B74F5A3"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Level 3 loudness</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100552A"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4D01C20"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Secondary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ED3D8BC" w14:textId="2840224E"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 xml:space="preserve">The system </w:t>
            </w:r>
            <w:r w:rsidR="008E073A" w:rsidRPr="004A7198">
              <w:rPr>
                <w:rFonts w:ascii="Times New Roman" w:hAnsi="Times New Roman" w:cs="Times New Roman"/>
                <w:color w:val="000000"/>
              </w:rPr>
              <w:t>determines</w:t>
            </w:r>
            <w:r w:rsidRPr="004A7198">
              <w:rPr>
                <w:rFonts w:ascii="Times New Roman" w:hAnsi="Times New Roman" w:cs="Times New Roman"/>
                <w:color w:val="000000"/>
              </w:rPr>
              <w:t xml:space="preserve"> the next actions based on this use case</w:t>
            </w:r>
          </w:p>
        </w:tc>
      </w:tr>
      <w:tr w:rsidR="00DF08A4" w:rsidRPr="004A7198" w14:paraId="7A649ADB"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F3FFDB3" w14:textId="4A8D389B" w:rsidR="00DF08A4" w:rsidRPr="004A7198" w:rsidRDefault="00CF0731">
            <w:pPr>
              <w:widowControl w:val="0"/>
              <w:spacing w:line="480" w:lineRule="auto"/>
              <w:jc w:val="center"/>
              <w:rPr>
                <w:rFonts w:cs="Times New Roman"/>
              </w:rPr>
            </w:pPr>
            <w:r>
              <w:rPr>
                <w:rFonts w:ascii="Times New Roman" w:hAnsi="Times New Roman" w:cs="Times New Roman"/>
                <w:color w:val="000000"/>
              </w:rPr>
              <w:t>L</w:t>
            </w:r>
            <w:r w:rsidR="00DF08A4" w:rsidRPr="004A7198">
              <w:rPr>
                <w:rFonts w:ascii="Times New Roman" w:hAnsi="Times New Roman" w:cs="Times New Roman"/>
                <w:color w:val="000000"/>
              </w:rPr>
              <w:t>evel 1 LED Glow</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4F4AE97"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DACCA5" w14:textId="77777777" w:rsidR="00DF08A4" w:rsidRPr="004A7198" w:rsidRDefault="00DF08A4">
            <w:pPr>
              <w:widowControl w:val="0"/>
              <w:spacing w:line="480" w:lineRule="auto"/>
              <w:rPr>
                <w:rFonts w:cs="Times New Roman"/>
              </w:rPr>
            </w:pPr>
            <w:r w:rsidRPr="004A7198">
              <w:rPr>
                <w:rFonts w:ascii="Times New Roman" w:hAnsi="Times New Roman" w:cs="Times New Roman"/>
                <w:color w:val="000000"/>
              </w:rPr>
              <w:t>Secondary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9E99E18" w14:textId="25027856"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system will </w:t>
            </w:r>
            <w:r w:rsidR="00CF5BC4">
              <w:rPr>
                <w:rFonts w:ascii="Times New Roman" w:hAnsi="Times New Roman" w:cs="Times New Roman"/>
                <w:color w:val="000000"/>
              </w:rPr>
              <w:t>trigger</w:t>
            </w:r>
            <w:r w:rsidRPr="004A7198">
              <w:rPr>
                <w:rFonts w:ascii="Times New Roman" w:hAnsi="Times New Roman" w:cs="Times New Roman"/>
                <w:color w:val="000000"/>
              </w:rPr>
              <w:t xml:space="preserve"> the level 1 LED in case the loudness is level 1</w:t>
            </w:r>
          </w:p>
          <w:p w14:paraId="1262FBDA" w14:textId="77777777" w:rsidR="00DF08A4" w:rsidRPr="004A7198" w:rsidRDefault="00DF08A4">
            <w:pPr>
              <w:widowControl w:val="0"/>
              <w:spacing w:line="480" w:lineRule="auto"/>
              <w:jc w:val="center"/>
              <w:rPr>
                <w:rFonts w:ascii="Times New Roman" w:hAnsi="Times New Roman" w:cs="Times New Roman"/>
                <w:color w:val="000000"/>
              </w:rPr>
            </w:pPr>
          </w:p>
        </w:tc>
      </w:tr>
      <w:tr w:rsidR="00DF08A4" w:rsidRPr="004A7198" w14:paraId="47DC561E" w14:textId="77777777">
        <w:trPr>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095BA66" w14:textId="64398CAA" w:rsidR="00DF08A4" w:rsidRPr="004A7198" w:rsidRDefault="00CF0731">
            <w:pPr>
              <w:widowControl w:val="0"/>
              <w:spacing w:line="480" w:lineRule="auto"/>
              <w:jc w:val="center"/>
              <w:rPr>
                <w:rFonts w:cs="Times New Roman"/>
              </w:rPr>
            </w:pPr>
            <w:r>
              <w:rPr>
                <w:rFonts w:ascii="Times New Roman" w:hAnsi="Times New Roman" w:cs="Times New Roman"/>
                <w:color w:val="000000"/>
              </w:rPr>
              <w:t>L</w:t>
            </w:r>
            <w:r w:rsidR="00DF08A4" w:rsidRPr="004A7198">
              <w:rPr>
                <w:rFonts w:ascii="Times New Roman" w:hAnsi="Times New Roman" w:cs="Times New Roman"/>
                <w:color w:val="000000"/>
              </w:rPr>
              <w:t>evel 2 LED Glow</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B1C91D5"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2134363" w14:textId="77777777" w:rsidR="00DF08A4" w:rsidRPr="004A7198" w:rsidRDefault="00DF08A4">
            <w:pPr>
              <w:widowControl w:val="0"/>
              <w:spacing w:line="480" w:lineRule="auto"/>
              <w:rPr>
                <w:rFonts w:cs="Times New Roman"/>
              </w:rPr>
            </w:pPr>
            <w:r w:rsidRPr="004A7198">
              <w:rPr>
                <w:rFonts w:ascii="Times New Roman" w:hAnsi="Times New Roman" w:cs="Times New Roman"/>
                <w:color w:val="000000"/>
              </w:rPr>
              <w:t>Secondary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80D1C59" w14:textId="5E90BE81"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system will </w:t>
            </w:r>
            <w:r w:rsidR="00CF5BC4">
              <w:rPr>
                <w:rFonts w:ascii="Times New Roman" w:hAnsi="Times New Roman" w:cs="Times New Roman"/>
                <w:color w:val="000000"/>
              </w:rPr>
              <w:t>trigger</w:t>
            </w:r>
            <w:r w:rsidRPr="004A7198">
              <w:rPr>
                <w:rFonts w:ascii="Times New Roman" w:hAnsi="Times New Roman" w:cs="Times New Roman"/>
                <w:color w:val="000000"/>
              </w:rPr>
              <w:t xml:space="preserve"> the level 2 LED in case the loudness is level 2</w:t>
            </w:r>
          </w:p>
          <w:p w14:paraId="4A05495D" w14:textId="77777777" w:rsidR="00DF08A4" w:rsidRPr="004A7198" w:rsidRDefault="00DF08A4">
            <w:pPr>
              <w:widowControl w:val="0"/>
              <w:spacing w:line="480" w:lineRule="auto"/>
              <w:rPr>
                <w:rFonts w:ascii="Times New Roman" w:hAnsi="Times New Roman" w:cs="Times New Roman"/>
                <w:color w:val="000000"/>
              </w:rPr>
            </w:pPr>
          </w:p>
        </w:tc>
      </w:tr>
      <w:tr w:rsidR="00DF08A4" w:rsidRPr="004A7198" w14:paraId="20C01585" w14:textId="77777777" w:rsidTr="00420B4E">
        <w:trPr>
          <w:trHeight w:val="70"/>
          <w:jc w:val="center"/>
        </w:trPr>
        <w:tc>
          <w:tcPr>
            <w:tcW w:w="176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AE094DD" w14:textId="4F5C13A9" w:rsidR="00DF08A4" w:rsidRPr="004A7198" w:rsidRDefault="00CF0731">
            <w:pPr>
              <w:widowControl w:val="0"/>
              <w:spacing w:line="480" w:lineRule="auto"/>
              <w:jc w:val="center"/>
              <w:rPr>
                <w:rFonts w:cs="Times New Roman"/>
              </w:rPr>
            </w:pPr>
            <w:r>
              <w:rPr>
                <w:rFonts w:ascii="Times New Roman" w:hAnsi="Times New Roman" w:cs="Times New Roman"/>
                <w:color w:val="000000"/>
              </w:rPr>
              <w:lastRenderedPageBreak/>
              <w:t>L</w:t>
            </w:r>
            <w:r w:rsidR="00DF08A4" w:rsidRPr="004A7198">
              <w:rPr>
                <w:rFonts w:ascii="Times New Roman" w:hAnsi="Times New Roman" w:cs="Times New Roman"/>
                <w:color w:val="000000"/>
              </w:rPr>
              <w:t>evel 3 LED Glow</w:t>
            </w:r>
          </w:p>
        </w:tc>
        <w:tc>
          <w:tcPr>
            <w:tcW w:w="167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4BBC591" w14:textId="77777777" w:rsidR="00DF08A4" w:rsidRPr="004A7198" w:rsidRDefault="00DF08A4">
            <w:pPr>
              <w:widowControl w:val="0"/>
              <w:spacing w:line="480" w:lineRule="auto"/>
              <w:jc w:val="center"/>
              <w:rPr>
                <w:rFonts w:cs="Times New Roman"/>
              </w:rPr>
            </w:pPr>
            <w:r w:rsidRPr="004A7198">
              <w:rPr>
                <w:rFonts w:ascii="Times New Roman" w:hAnsi="Times New Roman" w:cs="Times New Roman"/>
                <w:color w:val="000000"/>
              </w:rPr>
              <w:t>System</w:t>
            </w:r>
          </w:p>
        </w:tc>
        <w:tc>
          <w:tcPr>
            <w:tcW w:w="196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2971913" w14:textId="77777777" w:rsidR="00DF08A4" w:rsidRPr="004A7198" w:rsidRDefault="00DF08A4">
            <w:pPr>
              <w:widowControl w:val="0"/>
              <w:spacing w:line="480" w:lineRule="auto"/>
              <w:rPr>
                <w:rFonts w:cs="Times New Roman"/>
              </w:rPr>
            </w:pPr>
            <w:r w:rsidRPr="004A7198">
              <w:rPr>
                <w:rFonts w:ascii="Times New Roman" w:hAnsi="Times New Roman" w:cs="Times New Roman"/>
                <w:color w:val="000000"/>
              </w:rPr>
              <w:t>Secondary and essential</w:t>
            </w:r>
          </w:p>
        </w:tc>
        <w:tc>
          <w:tcPr>
            <w:tcW w:w="384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9A9E018" w14:textId="26594FFC" w:rsidR="00DF08A4" w:rsidRPr="004A7198" w:rsidRDefault="00DF08A4">
            <w:pPr>
              <w:widowControl w:val="0"/>
              <w:spacing w:line="480" w:lineRule="auto"/>
              <w:rPr>
                <w:rFonts w:cs="Times New Roman"/>
              </w:rPr>
            </w:pPr>
            <w:r w:rsidRPr="004A7198">
              <w:rPr>
                <w:rFonts w:ascii="Times New Roman" w:hAnsi="Times New Roman" w:cs="Times New Roman"/>
                <w:color w:val="000000"/>
              </w:rPr>
              <w:t xml:space="preserve">The system will </w:t>
            </w:r>
            <w:r w:rsidR="00CF5BC4">
              <w:rPr>
                <w:rFonts w:ascii="Times New Roman" w:hAnsi="Times New Roman" w:cs="Times New Roman"/>
                <w:color w:val="000000"/>
              </w:rPr>
              <w:t>trigger</w:t>
            </w:r>
            <w:r w:rsidRPr="004A7198">
              <w:rPr>
                <w:rFonts w:ascii="Times New Roman" w:hAnsi="Times New Roman" w:cs="Times New Roman"/>
                <w:color w:val="000000"/>
              </w:rPr>
              <w:t xml:space="preserve"> the level 3 LED in case the loudness is level 3</w:t>
            </w:r>
          </w:p>
          <w:p w14:paraId="7506CBA9" w14:textId="77777777" w:rsidR="00DF08A4" w:rsidRPr="004A7198" w:rsidRDefault="00DF08A4">
            <w:pPr>
              <w:keepNext/>
              <w:widowControl w:val="0"/>
              <w:spacing w:line="480" w:lineRule="auto"/>
              <w:rPr>
                <w:rFonts w:ascii="Times New Roman" w:hAnsi="Times New Roman" w:cs="Times New Roman"/>
                <w:color w:val="000000"/>
              </w:rPr>
            </w:pPr>
          </w:p>
        </w:tc>
      </w:tr>
    </w:tbl>
    <w:p w14:paraId="0406645D" w14:textId="36D7CD56" w:rsidR="00DF08A4" w:rsidRDefault="00DF08A4">
      <w:pPr>
        <w:pStyle w:val="Caption"/>
        <w:widowControl w:val="0"/>
        <w:spacing w:line="480" w:lineRule="auto"/>
        <w:jc w:val="center"/>
        <w:rPr>
          <w:rFonts w:ascii="Times New Roman" w:hAnsi="Times New Roman" w:cs="Times New Roman"/>
          <w:iCs w:val="0"/>
          <w:sz w:val="20"/>
          <w:szCs w:val="20"/>
          <w:lang w:bidi="ar-SA"/>
        </w:rPr>
      </w:pPr>
      <w:bookmarkStart w:id="434" w:name="_Toc63612165"/>
      <w:bookmarkStart w:id="435" w:name="_Toc63642849"/>
      <w:r w:rsidRPr="004A7198">
        <w:rPr>
          <w:rFonts w:ascii="Times New Roman" w:hAnsi="Times New Roman" w:cs="Times New Roman"/>
          <w:iCs w:val="0"/>
          <w:sz w:val="20"/>
          <w:szCs w:val="20"/>
        </w:rPr>
        <w:t xml:space="preserve">Table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Table \* ARABIC </w:instrText>
      </w:r>
      <w:r w:rsidRPr="004A7198">
        <w:rPr>
          <w:rFonts w:ascii="Times New Roman" w:hAnsi="Times New Roman" w:cs="Times New Roman"/>
          <w:iCs w:val="0"/>
          <w:sz w:val="20"/>
          <w:szCs w:val="20"/>
          <w:lang w:eastAsia="en-US"/>
        </w:rPr>
        <w:fldChar w:fldCharType="separate"/>
      </w:r>
      <w:r w:rsidR="00CA005B">
        <w:rPr>
          <w:rFonts w:ascii="Times New Roman" w:hAnsi="Times New Roman" w:cs="Times New Roman"/>
          <w:iCs w:val="0"/>
          <w:noProof/>
          <w:sz w:val="20"/>
          <w:szCs w:val="20"/>
          <w:lang w:eastAsia="en-US"/>
        </w:rPr>
        <w:t>2</w:t>
      </w:r>
      <w:r w:rsidRPr="004A7198">
        <w:rPr>
          <w:rFonts w:ascii="Times New Roman" w:hAnsi="Times New Roman" w:cs="Times New Roman"/>
          <w:iCs w:val="0"/>
          <w:sz w:val="20"/>
          <w:szCs w:val="20"/>
          <w:lang w:eastAsia="en-US"/>
        </w:rPr>
        <w:fldChar w:fldCharType="end"/>
      </w:r>
      <w:bookmarkEnd w:id="434"/>
      <w:bookmarkEnd w:id="435"/>
      <w:r w:rsidRPr="004A7198">
        <w:rPr>
          <w:rFonts w:ascii="Times New Roman" w:hAnsi="Times New Roman" w:cs="Times New Roman"/>
          <w:iCs w:val="0"/>
          <w:sz w:val="20"/>
          <w:szCs w:val="20"/>
          <w:lang w:bidi="ar-SA"/>
        </w:rPr>
        <w:t>:  Use Case Description</w:t>
      </w:r>
    </w:p>
    <w:p w14:paraId="7705E2CD" w14:textId="37DAC2B7"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5E6CC437" w14:textId="2BA357BF"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346A0ED5" w14:textId="32646223"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5015957B" w14:textId="2D7919B4"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19DBCB76" w14:textId="5F0F8EE3"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72E9962B" w14:textId="4EA6CC84"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7000BAF1" w14:textId="0F74A0DD"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084BF669" w14:textId="08BDB8FC"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716E4CC6" w14:textId="421210A2"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4A14FFAD" w14:textId="6621DF9C"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3C8C4800" w14:textId="39ADA39F"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556AE32D" w14:textId="68200EC1" w:rsidR="007B72FE" w:rsidRDefault="007B72FE">
      <w:pPr>
        <w:pStyle w:val="Caption"/>
        <w:widowControl w:val="0"/>
        <w:spacing w:line="480" w:lineRule="auto"/>
        <w:jc w:val="center"/>
        <w:rPr>
          <w:rFonts w:ascii="Times New Roman" w:hAnsi="Times New Roman" w:cs="Times New Roman"/>
          <w:iCs w:val="0"/>
          <w:sz w:val="20"/>
          <w:szCs w:val="20"/>
          <w:lang w:bidi="ar-SA"/>
        </w:rPr>
      </w:pPr>
    </w:p>
    <w:p w14:paraId="2E562B5D" w14:textId="77777777" w:rsidR="007B72FE" w:rsidRPr="004A7198" w:rsidRDefault="007B72FE" w:rsidP="0045026B">
      <w:pPr>
        <w:pStyle w:val="Caption"/>
        <w:widowControl w:val="0"/>
        <w:spacing w:line="480" w:lineRule="auto"/>
        <w:rPr>
          <w:rFonts w:cs="Times New Roman"/>
          <w:iCs w:val="0"/>
          <w:szCs w:val="24"/>
        </w:rPr>
      </w:pPr>
    </w:p>
    <w:p w14:paraId="0444FD7C" w14:textId="11BD5980" w:rsidR="00DF08A4" w:rsidRDefault="00DF08A4">
      <w:pPr>
        <w:pStyle w:val="Heading3"/>
        <w:spacing w:line="480" w:lineRule="auto"/>
        <w:rPr>
          <w:rFonts w:ascii="Times New Roman" w:hAnsi="Times New Roman" w:cs="Times New Roman"/>
          <w:b/>
          <w:bCs/>
          <w:color w:val="000000"/>
          <w:lang w:bidi="ar-SA"/>
        </w:rPr>
      </w:pPr>
      <w:bookmarkStart w:id="436" w:name="_Toc63642426"/>
      <w:bookmarkStart w:id="437" w:name="_Toc63641272"/>
      <w:bookmarkStart w:id="438" w:name="_Toc63632792"/>
      <w:bookmarkStart w:id="439" w:name="_Toc63632513"/>
      <w:bookmarkStart w:id="440" w:name="_Toc63622924"/>
      <w:bookmarkStart w:id="441" w:name="_Toc63608372"/>
      <w:r w:rsidRPr="004A7198">
        <w:rPr>
          <w:rFonts w:ascii="Times New Roman" w:hAnsi="Times New Roman" w:cs="Times New Roman"/>
          <w:b/>
          <w:bCs/>
          <w:color w:val="000000"/>
        </w:rPr>
        <w:t xml:space="preserve">  </w:t>
      </w:r>
      <w:bookmarkStart w:id="442" w:name="_Toc63608142"/>
      <w:bookmarkStart w:id="443" w:name="_Toc63676281"/>
      <w:bookmarkStart w:id="444" w:name="_Toc63676098"/>
      <w:bookmarkStart w:id="445" w:name="_Toc63675937"/>
      <w:bookmarkStart w:id="446" w:name="_Toc63675447"/>
      <w:bookmarkStart w:id="447" w:name="_Toc63709287"/>
      <w:bookmarkStart w:id="448" w:name="_Toc63936187"/>
      <w:r w:rsidRPr="004A7198">
        <w:rPr>
          <w:rFonts w:ascii="Times New Roman" w:hAnsi="Times New Roman" w:cs="Times New Roman"/>
          <w:b/>
          <w:bCs/>
          <w:color w:val="000000"/>
        </w:rPr>
        <w:t>3.4.3   Flowchart</w:t>
      </w:r>
      <w:r w:rsidRPr="004A7198">
        <w:rPr>
          <w:rFonts w:ascii="Times New Roman" w:hAnsi="Times New Roman" w:cs="Times New Roman"/>
          <w:b/>
          <w:bCs/>
          <w:color w:val="000000"/>
          <w:lang w:bidi="ar-SA"/>
        </w:rPr>
        <w:t>:</w:t>
      </w:r>
      <w:bookmarkEnd w:id="436"/>
      <w:bookmarkEnd w:id="437"/>
      <w:bookmarkEnd w:id="438"/>
      <w:bookmarkEnd w:id="439"/>
      <w:bookmarkEnd w:id="440"/>
      <w:bookmarkEnd w:id="441"/>
      <w:bookmarkEnd w:id="442"/>
      <w:bookmarkEnd w:id="443"/>
      <w:bookmarkEnd w:id="444"/>
      <w:bookmarkEnd w:id="445"/>
      <w:bookmarkEnd w:id="446"/>
      <w:bookmarkEnd w:id="447"/>
      <w:bookmarkEnd w:id="448"/>
      <w:r w:rsidRPr="004A7198">
        <w:rPr>
          <w:rFonts w:ascii="Times New Roman" w:hAnsi="Times New Roman" w:cs="Times New Roman"/>
          <w:b/>
          <w:bCs/>
          <w:color w:val="000000"/>
          <w:lang w:bidi="ar-SA"/>
        </w:rPr>
        <w:t xml:space="preserve"> </w:t>
      </w:r>
    </w:p>
    <w:p w14:paraId="281F2C1C" w14:textId="77777777" w:rsidR="00891C94" w:rsidRPr="004A7198" w:rsidRDefault="00891C94">
      <w:pPr>
        <w:pStyle w:val="Heading3"/>
        <w:spacing w:line="480" w:lineRule="auto"/>
        <w:rPr>
          <w:rFonts w:cs="Times New Roman"/>
        </w:rPr>
      </w:pPr>
    </w:p>
    <w:p w14:paraId="60FEEA9B" w14:textId="3A34DE0D" w:rsidR="00DF08A4" w:rsidRPr="007B72FE" w:rsidRDefault="00DF08A4" w:rsidP="007B72FE">
      <w:pPr>
        <w:spacing w:line="480" w:lineRule="auto"/>
        <w:rPr>
          <w:rFonts w:cs="Times New Roman"/>
        </w:rPr>
      </w:pPr>
      <w:r w:rsidRPr="004A7198">
        <w:rPr>
          <w:rFonts w:ascii="Times New Roman" w:hAnsi="Times New Roman" w:cs="Times New Roman"/>
        </w:rPr>
        <w:t>Flowchart is a type of diagram that represents a workflow or process, and makes it easy to understand how system works</w:t>
      </w:r>
      <w:r w:rsidR="007B62A9">
        <w:rPr>
          <w:rFonts w:ascii="Times New Roman" w:hAnsi="Times New Roman" w:cs="Times New Roman"/>
        </w:rPr>
        <w:t>.</w:t>
      </w:r>
    </w:p>
    <w:p w14:paraId="2E7B3386" w14:textId="215E2046" w:rsidR="00DF08A4" w:rsidRPr="004A7198" w:rsidRDefault="00DF08A4">
      <w:pPr>
        <w:pStyle w:val="Heading4"/>
        <w:spacing w:line="480" w:lineRule="auto"/>
        <w:rPr>
          <w:rFonts w:cs="Times New Roman"/>
          <w:iCs w:val="0"/>
        </w:rPr>
      </w:pPr>
      <w:bookmarkStart w:id="449" w:name="_Toc63642427"/>
      <w:bookmarkStart w:id="450" w:name="_Toc63641273"/>
      <w:bookmarkStart w:id="451" w:name="_Toc63632793"/>
      <w:bookmarkStart w:id="452" w:name="_Toc63632514"/>
      <w:bookmarkStart w:id="453" w:name="_Toc63622925"/>
      <w:bookmarkStart w:id="454" w:name="_Toc63608373"/>
      <w:r w:rsidRPr="004A7198">
        <w:rPr>
          <w:rFonts w:ascii="Times New Roman" w:hAnsi="Times New Roman" w:cs="Times New Roman"/>
          <w:b/>
          <w:bCs/>
          <w:i w:val="0"/>
          <w:iCs w:val="0"/>
          <w:color w:val="000000"/>
        </w:rPr>
        <w:lastRenderedPageBreak/>
        <w:t xml:space="preserve">    </w:t>
      </w:r>
      <w:bookmarkStart w:id="455" w:name="_Toc63608143"/>
      <w:bookmarkStart w:id="456" w:name="_Toc63676282"/>
      <w:r w:rsidRPr="004A7198">
        <w:rPr>
          <w:rFonts w:ascii="Times New Roman" w:hAnsi="Times New Roman" w:cs="Times New Roman"/>
          <w:b/>
          <w:bCs/>
          <w:i w:val="0"/>
          <w:iCs w:val="0"/>
          <w:color w:val="000000"/>
        </w:rPr>
        <w:t>3.4.3.1 Application</w:t>
      </w:r>
      <w:r w:rsidRPr="004A7198">
        <w:rPr>
          <w:rFonts w:ascii="Times New Roman" w:hAnsi="Times New Roman" w:cs="Times New Roman"/>
          <w:b/>
          <w:bCs/>
          <w:i w:val="0"/>
          <w:iCs w:val="0"/>
          <w:color w:val="000000"/>
          <w:lang w:bidi="ar-SA"/>
        </w:rPr>
        <w:t>:</w:t>
      </w:r>
      <w:bookmarkEnd w:id="449"/>
      <w:bookmarkEnd w:id="450"/>
      <w:bookmarkEnd w:id="451"/>
      <w:bookmarkEnd w:id="452"/>
      <w:bookmarkEnd w:id="453"/>
      <w:bookmarkEnd w:id="454"/>
      <w:bookmarkEnd w:id="455"/>
      <w:bookmarkEnd w:id="456"/>
    </w:p>
    <w:p w14:paraId="477465C9" w14:textId="71E996FA" w:rsidR="00DF08A4" w:rsidRPr="004A7198" w:rsidRDefault="005C5429">
      <w:pPr>
        <w:keepNext/>
        <w:spacing w:line="480" w:lineRule="auto"/>
        <w:ind w:firstLine="720"/>
        <w:rPr>
          <w:rFonts w:cs="Times New Roman"/>
        </w:rPr>
      </w:pPr>
      <w:r>
        <w:rPr>
          <w:rFonts w:ascii="Times New Roman" w:hAnsi="Times New Roman" w:cs="Times New Roman"/>
          <w:b/>
          <w:bCs/>
          <w:i/>
          <w:iCs/>
          <w:noProof/>
          <w:color w:val="000000"/>
          <w:lang w:bidi="ar-SA"/>
        </w:rPr>
        <mc:AlternateContent>
          <mc:Choice Requires="wpc">
            <w:drawing>
              <wp:inline distT="0" distB="0" distL="0" distR="0" wp14:anchorId="2951ED3B" wp14:editId="4706C660">
                <wp:extent cx="5486400" cy="7543800"/>
                <wp:effectExtent l="0" t="0" r="0" b="0"/>
                <wp:docPr id="87" name="لوحة قماشية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2" name="شكل بيضاوي 102"/>
                        <wps:cNvSpPr/>
                        <wps:spPr>
                          <a:xfrm>
                            <a:off x="2514600" y="68580"/>
                            <a:ext cx="76962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E4552A" w14:textId="77777777" w:rsidR="005C5429" w:rsidRPr="00E92BBF" w:rsidRDefault="005C5429" w:rsidP="005C5429">
                              <w:pPr>
                                <w:jc w:val="center"/>
                                <w:rPr>
                                  <w:rFonts w:cstheme="minorBidi"/>
                                  <w:lang w:bidi="ar-JO"/>
                                </w:rPr>
                              </w:pPr>
                              <w:r>
                                <w:rPr>
                                  <w:rFonts w:cstheme="minorBidi"/>
                                  <w:lang w:bidi="ar-JO"/>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مستطيل: زوايا مستديرة 103"/>
                        <wps:cNvSpPr/>
                        <wps:spPr>
                          <a:xfrm>
                            <a:off x="2026920" y="769620"/>
                            <a:ext cx="1744980"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4251" w14:textId="77777777" w:rsidR="005C5429" w:rsidRPr="00FF053C" w:rsidRDefault="005C5429" w:rsidP="005C5429">
                              <w:pPr>
                                <w:jc w:val="center"/>
                              </w:pPr>
                              <w:r w:rsidRPr="00E92BBF">
                                <w:t xml:space="preserve"> </w:t>
                              </w:r>
                              <w:r w:rsidRPr="00FF053C">
                                <w:t>Initialize the server</w:t>
                              </w:r>
                            </w:p>
                            <w:p w14:paraId="44210B92"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مخطط انسيابي: بيانات 105"/>
                        <wps:cNvSpPr/>
                        <wps:spPr>
                          <a:xfrm>
                            <a:off x="1623060" y="1562100"/>
                            <a:ext cx="2446020" cy="51816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89FDA3" w14:textId="77777777" w:rsidR="005C5429" w:rsidRPr="00FF053C" w:rsidRDefault="005C5429" w:rsidP="005C5429">
                              <w:pPr>
                                <w:jc w:val="center"/>
                                <w:rPr>
                                  <w:rFonts w:cstheme="minorBidi"/>
                                  <w:rtl/>
                                  <w:lang w:bidi="ar-JO"/>
                                </w:rPr>
                              </w:pPr>
                              <w:r>
                                <w:t>List all noisy devices on app screen</w:t>
                              </w:r>
                            </w:p>
                            <w:p w14:paraId="66D416E0" w14:textId="77777777" w:rsidR="005C5429" w:rsidRDefault="005C5429" w:rsidP="005C5429">
                              <w:pPr>
                                <w:jc w:val="center"/>
                                <w:rPr>
                                  <w:lang w:bidi="ar-J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مستطيل: زوايا مستديرة 106"/>
                        <wps:cNvSpPr/>
                        <wps:spPr>
                          <a:xfrm>
                            <a:off x="1729740" y="2407920"/>
                            <a:ext cx="2057400"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FA29B" w14:textId="77777777" w:rsidR="005C5429" w:rsidRPr="00FF053C" w:rsidRDefault="005C5429" w:rsidP="005C5429">
                              <w:pPr>
                                <w:jc w:val="center"/>
                                <w:rPr>
                                  <w:rFonts w:cstheme="minorBidi"/>
                                  <w:lang w:bidi="ar-JO"/>
                                </w:rPr>
                              </w:pPr>
                              <w:r>
                                <w:rPr>
                                  <w:rFonts w:cstheme="minorBidi"/>
                                  <w:lang w:bidi="ar-JO"/>
                                </w:rPr>
                                <w:t>Check for notification</w:t>
                              </w:r>
                            </w:p>
                            <w:p w14:paraId="0D3DD7D3"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مخطط انسيابي: قرار 107"/>
                        <wps:cNvSpPr/>
                        <wps:spPr>
                          <a:xfrm>
                            <a:off x="1996440" y="3208020"/>
                            <a:ext cx="1691640" cy="8382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A9534C" w14:textId="77777777" w:rsidR="005C5429" w:rsidRDefault="005C5429" w:rsidP="005C5429">
                              <w:pPr>
                                <w:jc w:val="center"/>
                              </w:pPr>
                              <w:r>
                                <w:t>There is a notification</w:t>
                              </w:r>
                            </w:p>
                            <w:p w14:paraId="34ED35EB"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مخطط انسيابي: معالجة متعاقبة 108"/>
                        <wps:cNvSpPr/>
                        <wps:spPr>
                          <a:xfrm>
                            <a:off x="746760" y="6446520"/>
                            <a:ext cx="1950720" cy="56388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5F8B11" w14:textId="77777777" w:rsidR="005C5429" w:rsidRDefault="005C5429" w:rsidP="005C5429">
                              <w:pPr>
                                <w:jc w:val="center"/>
                              </w:pPr>
                              <w:r>
                                <w:t>Add the noisy device of list</w:t>
                              </w:r>
                            </w:p>
                            <w:p w14:paraId="0766F43B"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مخطط انسيابي: بيانات 109"/>
                        <wps:cNvSpPr/>
                        <wps:spPr>
                          <a:xfrm>
                            <a:off x="693420" y="4747260"/>
                            <a:ext cx="3467100" cy="31242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448D3" w14:textId="77777777" w:rsidR="005C5429" w:rsidRDefault="005C5429" w:rsidP="005C5429">
                              <w:pPr>
                                <w:jc w:val="center"/>
                              </w:pPr>
                              <w:r>
                                <w:t>Read notification from device</w:t>
                              </w:r>
                            </w:p>
                            <w:p w14:paraId="6DEA6DD6"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مخطط انسيابي: بيانات 110"/>
                        <wps:cNvSpPr/>
                        <wps:spPr>
                          <a:xfrm>
                            <a:off x="571500" y="5455920"/>
                            <a:ext cx="3093720" cy="4953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9C0341" w14:textId="77777777" w:rsidR="005C5429" w:rsidRDefault="005C5429" w:rsidP="005C5429">
                              <w:pPr>
                                <w:jc w:val="center"/>
                              </w:pPr>
                              <w:r>
                                <w:t>Output notification for user of  device number</w:t>
                              </w:r>
                            </w:p>
                            <w:p w14:paraId="4535B113" w14:textId="77777777" w:rsidR="005C5429" w:rsidRDefault="005C5429" w:rsidP="005C5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رابط كسهم مستقيم 112"/>
                        <wps:cNvCnPr>
                          <a:stCxn id="102" idx="4"/>
                          <a:endCxn id="103" idx="0"/>
                        </wps:cNvCnPr>
                        <wps:spPr>
                          <a:xfrm>
                            <a:off x="2899410" y="411480"/>
                            <a:ext cx="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رابط كسهم مستقيم 113"/>
                        <wps:cNvCnPr/>
                        <wps:spPr>
                          <a:xfrm>
                            <a:off x="2941320" y="1097280"/>
                            <a:ext cx="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رابط كسهم مستقيم 114"/>
                        <wps:cNvCnPr/>
                        <wps:spPr>
                          <a:xfrm>
                            <a:off x="2880360" y="2087880"/>
                            <a:ext cx="1905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رابط كسهم مستقيم 115"/>
                        <wps:cNvCnPr>
                          <a:endCxn id="107" idx="0"/>
                        </wps:cNvCnPr>
                        <wps:spPr>
                          <a:xfrm flipH="1">
                            <a:off x="2842260" y="2796540"/>
                            <a:ext cx="762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موصل: على شكل مرفق 116"/>
                        <wps:cNvCnPr>
                          <a:stCxn id="107" idx="1"/>
                        </wps:cNvCnPr>
                        <wps:spPr>
                          <a:xfrm rot="10800000" flipV="1">
                            <a:off x="1737360" y="3627120"/>
                            <a:ext cx="259080" cy="86106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17" name="رابط كسهم مستقيم 117"/>
                        <wps:cNvCnPr/>
                        <wps:spPr>
                          <a:xfrm>
                            <a:off x="1737360" y="4472940"/>
                            <a:ext cx="1524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موصل: على شكل مرفق 118"/>
                        <wps:cNvCnPr>
                          <a:stCxn id="107" idx="3"/>
                          <a:endCxn id="106" idx="3"/>
                        </wps:cNvCnPr>
                        <wps:spPr>
                          <a:xfrm flipV="1">
                            <a:off x="3688080" y="2598420"/>
                            <a:ext cx="99060" cy="1028700"/>
                          </a:xfrm>
                          <a:prstGeom prst="bentConnector3">
                            <a:avLst>
                              <a:gd name="adj1" fmla="val 33076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رابط كسهم مستقيم 119"/>
                        <wps:cNvCnPr>
                          <a:endCxn id="110" idx="1"/>
                        </wps:cNvCnPr>
                        <wps:spPr>
                          <a:xfrm flipH="1">
                            <a:off x="2118360" y="5044440"/>
                            <a:ext cx="6858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رابط كسهم مستقيم 120"/>
                        <wps:cNvCnPr/>
                        <wps:spPr>
                          <a:xfrm>
                            <a:off x="1935480" y="5974080"/>
                            <a:ext cx="762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موصل: على شكل مرفق 121"/>
                        <wps:cNvCnPr>
                          <a:stCxn id="108" idx="1"/>
                          <a:endCxn id="105" idx="2"/>
                        </wps:cNvCnPr>
                        <wps:spPr>
                          <a:xfrm rot="10800000" flipH="1">
                            <a:off x="746760" y="1821180"/>
                            <a:ext cx="1120902" cy="4907280"/>
                          </a:xfrm>
                          <a:prstGeom prst="bentConnector3">
                            <a:avLst>
                              <a:gd name="adj1" fmla="val -38069"/>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شكل بيضاوي 122"/>
                        <wps:cNvSpPr/>
                        <wps:spPr>
                          <a:xfrm>
                            <a:off x="4061460" y="2987040"/>
                            <a:ext cx="678180" cy="4572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F2A420" w14:textId="77777777" w:rsidR="005C5429" w:rsidRPr="008539BD" w:rsidRDefault="005C5429" w:rsidP="005C5429">
                              <w:pPr>
                                <w:rPr>
                                  <w:rFonts w:cstheme="minorBidi"/>
                                  <w:lang w:bidi="ar-JO"/>
                                </w:rPr>
                              </w:pPr>
                              <w:r>
                                <w:rPr>
                                  <w:rFonts w:cstheme="minorBidi"/>
                                  <w:lang w:bidi="ar-JO"/>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مخطط انسيابي: معالجة متعاقبة 123"/>
                        <wps:cNvSpPr/>
                        <wps:spPr>
                          <a:xfrm>
                            <a:off x="975360" y="3878580"/>
                            <a:ext cx="716280" cy="281940"/>
                          </a:xfrm>
                          <a:prstGeom prst="flowChartAlternate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D5D952" w14:textId="77777777" w:rsidR="005C5429" w:rsidRDefault="005C5429" w:rsidP="005C5429">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51ED3B" id="لوحة قماشية 87" o:spid="_x0000_s1028" editas="canvas" style="width:6in;height:594pt;mso-position-horizontal-relative:char;mso-position-vertical-relative:line" coordsize="54864,7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75438;visibility:visible;mso-wrap-style:square" filled="t">
                  <v:fill o:detectmouseclick="t"/>
                  <v:path o:connecttype="none"/>
                </v:shape>
                <v:oval id="شكل بيضاوي 102" o:spid="_x0000_s1030" style="position:absolute;left:25146;top:685;width:76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" fillcolor="white [3201]" strokecolor="black [3213]" strokeweight="1pt">
                  <v:stroke joinstyle="miter"/>
                  <v:textbox>
                    <w:txbxContent>
                      <w:p w14:paraId="13E4552A" w14:textId="77777777" w:rsidR="005C5429" w:rsidRPr="00E92BBF" w:rsidRDefault="005C5429" w:rsidP="005C5429">
                        <w:pPr>
                          <w:jc w:val="center"/>
                          <w:rPr>
                            <w:rFonts w:cstheme="minorBidi"/>
                            <w:lang w:bidi="ar-JO"/>
                          </w:rPr>
                        </w:pPr>
                        <w:r>
                          <w:rPr>
                            <w:rFonts w:cstheme="minorBidi"/>
                            <w:lang w:bidi="ar-JO"/>
                          </w:rPr>
                          <w:t>start</w:t>
                        </w:r>
                      </w:p>
                    </w:txbxContent>
                  </v:textbox>
                </v:oval>
                <v:roundrect id="مستطيل: زوايا مستديرة 103" o:spid="_x0000_s1031" style="position:absolute;left:20269;top:7696;width:17450;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sawQAAANwAAAAPAAAAZHJzL2Rvd25yZXYueG1sRE/fa8Iw&#10;EH4f7H8IN/BtJlMQ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AIGqxrBAAAA3AAAAA8AAAAA&#10;AAAAAAAAAAAABwIAAGRycy9kb3ducmV2LnhtbFBLBQYAAAAAAwADALcAAAD1AgAAAAA=&#10;" fillcolor="white [3201]" strokecolor="black [3213]" strokeweight="1pt">
                  <v:stroke joinstyle="miter"/>
                  <v:textbox>
                    <w:txbxContent>
                      <w:p w14:paraId="61744251" w14:textId="77777777" w:rsidR="005C5429" w:rsidRPr="00FF053C" w:rsidRDefault="005C5429" w:rsidP="005C5429">
                        <w:pPr>
                          <w:jc w:val="center"/>
                        </w:pPr>
                        <w:r w:rsidRPr="00E92BBF">
                          <w:t xml:space="preserve"> </w:t>
                        </w:r>
                        <w:r w:rsidRPr="00FF053C">
                          <w:t>Initialize the server</w:t>
                        </w:r>
                      </w:p>
                      <w:p w14:paraId="44210B92" w14:textId="77777777" w:rsidR="005C5429" w:rsidRDefault="005C5429" w:rsidP="005C5429">
                        <w:pPr>
                          <w:jc w:val="center"/>
                        </w:pPr>
                      </w:p>
                    </w:txbxContent>
                  </v:textbox>
                </v:roundrect>
                <v:shapetype id="_x0000_t111" coordsize="21600,21600" o:spt="111" path="m4321,l21600,,17204,21600,,21600xe">
                  <v:stroke joinstyle="miter"/>
                  <v:path gradientshapeok="t" o:connecttype="custom" o:connectlocs="12961,0;10800,0;2161,10800;8602,21600;10800,21600;19402,10800" textboxrect="4321,0,17204,21600"/>
                </v:shapetype>
                <v:shape id="مخطط انسيابي: بيانات 105" o:spid="_x0000_s1032" type="#_x0000_t111" style="position:absolute;left:16230;top:15621;width:2446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" fillcolor="white [3201]" strokecolor="black [3213]" strokeweight="1pt">
                  <v:textbox>
                    <w:txbxContent>
                      <w:p w14:paraId="3689FDA3" w14:textId="77777777" w:rsidR="005C5429" w:rsidRPr="00FF053C" w:rsidRDefault="005C5429" w:rsidP="005C5429">
                        <w:pPr>
                          <w:jc w:val="center"/>
                          <w:rPr>
                            <w:rFonts w:cstheme="minorBidi"/>
                            <w:rtl/>
                            <w:lang w:bidi="ar-JO"/>
                          </w:rPr>
                        </w:pPr>
                        <w:r>
                          <w:t>List all noisy devices on app screen</w:t>
                        </w:r>
                      </w:p>
                      <w:p w14:paraId="66D416E0" w14:textId="77777777" w:rsidR="005C5429" w:rsidRDefault="005C5429" w:rsidP="005C5429">
                        <w:pPr>
                          <w:jc w:val="center"/>
                          <w:rPr>
                            <w:lang w:bidi="ar-JO"/>
                          </w:rPr>
                        </w:pPr>
                      </w:p>
                    </w:txbxContent>
                  </v:textbox>
                </v:shape>
                <v:roundrect id="مستطيل: زوايا مستديرة 106" o:spid="_x0000_s1033" style="position:absolute;left:17297;top:24079;width:20574;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" fillcolor="white [3201]" strokecolor="black [3213]" strokeweight="1pt">
                  <v:stroke joinstyle="miter"/>
                  <v:textbox>
                    <w:txbxContent>
                      <w:p w14:paraId="1DEFA29B" w14:textId="77777777" w:rsidR="005C5429" w:rsidRPr="00FF053C" w:rsidRDefault="005C5429" w:rsidP="005C5429">
                        <w:pPr>
                          <w:jc w:val="center"/>
                          <w:rPr>
                            <w:rFonts w:cstheme="minorBidi"/>
                            <w:lang w:bidi="ar-JO"/>
                          </w:rPr>
                        </w:pPr>
                        <w:r>
                          <w:rPr>
                            <w:rFonts w:cstheme="minorBidi"/>
                            <w:lang w:bidi="ar-JO"/>
                          </w:rPr>
                          <w:t>Check for notification</w:t>
                        </w:r>
                      </w:p>
                      <w:p w14:paraId="0D3DD7D3" w14:textId="77777777" w:rsidR="005C5429" w:rsidRDefault="005C5429" w:rsidP="005C5429">
                        <w:pPr>
                          <w:jc w:val="center"/>
                        </w:pPr>
                      </w:p>
                    </w:txbxContent>
                  </v:textbox>
                </v:roundrect>
                <v:shapetype id="_x0000_t110" coordsize="21600,21600" o:spt="110" path="m10800,l,10800,10800,21600,21600,10800xe">
                  <v:stroke joinstyle="miter"/>
                  <v:path gradientshapeok="t" o:connecttype="rect" textboxrect="5400,5400,16200,16200"/>
                </v:shapetype>
                <v:shape id="مخطط انسيابي: قرار 107" o:spid="_x0000_s1034" type="#_x0000_t110" style="position:absolute;left:19964;top:32080;width:16916;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" fillcolor="white [3201]" strokecolor="black [3213]" strokeweight="1pt">
                  <v:textbox>
                    <w:txbxContent>
                      <w:p w14:paraId="02A9534C" w14:textId="77777777" w:rsidR="005C5429" w:rsidRDefault="005C5429" w:rsidP="005C5429">
                        <w:pPr>
                          <w:jc w:val="center"/>
                        </w:pPr>
                        <w:r>
                          <w:t>There is a notification</w:t>
                        </w:r>
                      </w:p>
                      <w:p w14:paraId="34ED35EB" w14:textId="77777777" w:rsidR="005C5429" w:rsidRDefault="005C5429" w:rsidP="005C5429">
                        <w:pPr>
                          <w:jc w:val="cente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مخطط انسيابي: معالجة متعاقبة 108" o:spid="_x0000_s1035" type="#_x0000_t176" style="position:absolute;left:7467;top:64465;width:19507;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" fillcolor="white [3201]" strokecolor="black [3213]" strokeweight="1pt">
                  <v:textbox>
                    <w:txbxContent>
                      <w:p w14:paraId="575F8B11" w14:textId="77777777" w:rsidR="005C5429" w:rsidRDefault="005C5429" w:rsidP="005C5429">
                        <w:pPr>
                          <w:jc w:val="center"/>
                        </w:pPr>
                        <w:r>
                          <w:t>Add the noisy device of list</w:t>
                        </w:r>
                      </w:p>
                      <w:p w14:paraId="0766F43B" w14:textId="77777777" w:rsidR="005C5429" w:rsidRDefault="005C5429" w:rsidP="005C5429">
                        <w:pPr>
                          <w:jc w:val="center"/>
                        </w:pPr>
                      </w:p>
                    </w:txbxContent>
                  </v:textbox>
                </v:shape>
                <v:shape id="مخطط انسيابي: بيانات 109" o:spid="_x0000_s1036" type="#_x0000_t111" style="position:absolute;left:6934;top:47472;width:3467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" fillcolor="white [3201]" strokecolor="black [3213]" strokeweight="1pt">
                  <v:textbox>
                    <w:txbxContent>
                      <w:p w14:paraId="008448D3" w14:textId="77777777" w:rsidR="005C5429" w:rsidRDefault="005C5429" w:rsidP="005C5429">
                        <w:pPr>
                          <w:jc w:val="center"/>
                        </w:pPr>
                        <w:r>
                          <w:t>Read notification from device</w:t>
                        </w:r>
                      </w:p>
                      <w:p w14:paraId="6DEA6DD6" w14:textId="77777777" w:rsidR="005C5429" w:rsidRDefault="005C5429" w:rsidP="005C5429">
                        <w:pPr>
                          <w:jc w:val="center"/>
                        </w:pPr>
                      </w:p>
                    </w:txbxContent>
                  </v:textbox>
                </v:shape>
                <v:shape id="مخطط انسيابي: بيانات 110" o:spid="_x0000_s1037" type="#_x0000_t111" style="position:absolute;left:5715;top:54559;width:3093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" fillcolor="white [3201]" strokecolor="black [3213]" strokeweight="1pt">
                  <v:textbox>
                    <w:txbxContent>
                      <w:p w14:paraId="5D9C0341" w14:textId="77777777" w:rsidR="005C5429" w:rsidRDefault="005C5429" w:rsidP="005C5429">
                        <w:pPr>
                          <w:jc w:val="center"/>
                        </w:pPr>
                        <w:r>
                          <w:t>Output notification for user of  device number</w:t>
                        </w:r>
                      </w:p>
                      <w:p w14:paraId="4535B113" w14:textId="77777777" w:rsidR="005C5429" w:rsidRDefault="005C5429" w:rsidP="005C5429">
                        <w:pPr>
                          <w:jc w:val="center"/>
                        </w:pPr>
                      </w:p>
                    </w:txbxContent>
                  </v:textbox>
                </v:shape>
                <v:shapetype id="_x0000_t32" coordsize="21600,21600" o:spt="32" o:oned="t" path="m,l21600,21600e" filled="f">
                  <v:path arrowok="t" fillok="f" o:connecttype="none"/>
                  <o:lock v:ext="edit" shapetype="t"/>
                </v:shapetype>
                <v:shape id="رابط كسهم مستقيم 112" o:spid="_x0000_s1038" type="#_x0000_t32" style="position:absolute;left:28994;top:4114;width:0;height:3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رابط كسهم مستقيم 113" o:spid="_x0000_s1039" type="#_x0000_t32" style="position:absolute;left:29413;top:10972;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bgwAAAANwAAAAPAAAAZHJzL2Rvd25yZXYueG1sRE/LqsIw&#10;EN1f8B/CCO6uqYq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LkuG4MAAAADcAAAADwAAAAAA&#10;AAAAAAAAAAAHAgAAZHJzL2Rvd25yZXYueG1sUEsFBgAAAAADAAMAtwAAAPQCAAAAAA==&#10;" strokecolor="black [3200]" strokeweight=".5pt">
                  <v:stroke endarrow="block" joinstyle="miter"/>
                </v:shape>
                <v:shape id="رابط كسهم مستقيم 114" o:spid="_x0000_s1040" type="#_x0000_t32" style="position:absolute;left:28803;top:20878;width:191;height:3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رابط كسهم مستقيم 115" o:spid="_x0000_s1041" type="#_x0000_t32" style="position:absolute;left:28422;top:27965;width:76;height:4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موصل: على شكل مرفق 116" o:spid="_x0000_s1042" type="#_x0000_t33" style="position:absolute;left:17373;top:36271;width:2591;height:861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" strokecolor="black [3200]" strokeweight=".5pt"/>
                <v:shape id="رابط كسهم مستقيم 117" o:spid="_x0000_s1043" type="#_x0000_t32" style="position:absolute;left:17373;top:44729;width:153;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موصل: على شكل مرفق 118" o:spid="_x0000_s1044" type="#_x0000_t34" style="position:absolute;left:36880;top:25984;width:991;height:102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" adj="71446" strokecolor="black [3200]" strokeweight=".5pt">
                  <v:stroke endarrow="block"/>
                </v:shape>
                <v:shape id="رابط كسهم مستقيم 119" o:spid="_x0000_s1045" type="#_x0000_t32" style="position:absolute;left:21183;top:50444;width:686;height:4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" strokecolor="black [3200]" strokeweight=".5pt">
                  <v:stroke endarrow="block" joinstyle="miter"/>
                </v:shape>
                <v:shape id="رابط كسهم مستقيم 120" o:spid="_x0000_s1046" type="#_x0000_t32" style="position:absolute;left:19354;top:59740;width:77;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موصل: على شكل مرفق 121" o:spid="_x0000_s1047" type="#_x0000_t34" style="position:absolute;left:7467;top:18211;width:11209;height:4907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" adj="-8223" strokecolor="black [3200]" strokeweight=".5pt">
                  <v:stroke endarrow="block"/>
                </v:shape>
                <v:oval id="شكل بيضاوي 122" o:spid="_x0000_s1048" style="position:absolute;left:40614;top:29870;width:67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" fillcolor="white [3201]" strokecolor="white [3212]" strokeweight="1pt">
                  <v:stroke joinstyle="miter"/>
                  <v:textbox>
                    <w:txbxContent>
                      <w:p w14:paraId="4EF2A420" w14:textId="77777777" w:rsidR="005C5429" w:rsidRPr="008539BD" w:rsidRDefault="005C5429" w:rsidP="005C5429">
                        <w:pPr>
                          <w:rPr>
                            <w:rFonts w:cstheme="minorBidi"/>
                            <w:lang w:bidi="ar-JO"/>
                          </w:rPr>
                        </w:pPr>
                        <w:r>
                          <w:rPr>
                            <w:rFonts w:cstheme="minorBidi"/>
                            <w:lang w:bidi="ar-JO"/>
                          </w:rPr>
                          <w:t>NO</w:t>
                        </w:r>
                      </w:p>
                    </w:txbxContent>
                  </v:textbox>
                </v:oval>
                <v:shape id="مخطط انسيابي: معالجة متعاقبة 123" o:spid="_x0000_s1049" type="#_x0000_t176" style="position:absolute;left:9753;top:38785;width:7163;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" fillcolor="white [3201]" strokecolor="white [3212]" strokeweight="1pt">
                  <v:textbox>
                    <w:txbxContent>
                      <w:p w14:paraId="0AD5D952" w14:textId="77777777" w:rsidR="005C5429" w:rsidRDefault="005C5429" w:rsidP="005C5429">
                        <w:pPr>
                          <w:jc w:val="center"/>
                        </w:pPr>
                        <w:r>
                          <w:t>YES</w:t>
                        </w:r>
                      </w:p>
                    </w:txbxContent>
                  </v:textbox>
                </v:shape>
                <w10:anchorlock/>
              </v:group>
            </w:pict>
          </mc:Fallback>
        </mc:AlternateContent>
      </w:r>
    </w:p>
    <w:p w14:paraId="58C1F1CC" w14:textId="5B87946C" w:rsidR="00DF08A4" w:rsidRPr="005C5429" w:rsidRDefault="00DF08A4" w:rsidP="005C5429">
      <w:pPr>
        <w:pStyle w:val="Caption"/>
        <w:spacing w:line="480" w:lineRule="auto"/>
        <w:rPr>
          <w:rFonts w:cs="Times New Roman"/>
          <w:iCs w:val="0"/>
          <w:szCs w:val="24"/>
        </w:rPr>
      </w:pPr>
      <w:r w:rsidRPr="004A7198">
        <w:rPr>
          <w:rFonts w:ascii="Times New Roman" w:hAnsi="Times New Roman" w:cs="Times New Roman"/>
          <w:iCs w:val="0"/>
          <w:szCs w:val="24"/>
        </w:rPr>
        <w:t xml:space="preserve">                                        </w:t>
      </w:r>
      <w:bookmarkStart w:id="457" w:name="_Toc63611577"/>
      <w:bookmarkStart w:id="458" w:name="_Toc63642935"/>
      <w:bookmarkStart w:id="459" w:name="_Toc63623694"/>
      <w:bookmarkStart w:id="460" w:name="_Toc63927762"/>
      <w:bookmarkStart w:id="461" w:name="_Toc76199697"/>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10</w:t>
      </w:r>
      <w:r w:rsidRPr="004A7198">
        <w:rPr>
          <w:rFonts w:ascii="Times New Roman" w:hAnsi="Times New Roman" w:cs="Times New Roman"/>
          <w:iCs w:val="0"/>
          <w:sz w:val="20"/>
          <w:lang w:eastAsia="en-US"/>
        </w:rPr>
        <w:fldChar w:fldCharType="end"/>
      </w:r>
      <w:bookmarkEnd w:id="457"/>
      <w:bookmarkEnd w:id="458"/>
      <w:bookmarkEnd w:id="459"/>
      <w:r w:rsidRPr="004A7198">
        <w:rPr>
          <w:rFonts w:ascii="Times New Roman" w:hAnsi="Times New Roman" w:cs="Times New Roman"/>
          <w:iCs w:val="0"/>
          <w:sz w:val="20"/>
        </w:rPr>
        <w:t>: Flowchart -Application</w:t>
      </w:r>
      <w:bookmarkEnd w:id="460"/>
      <w:bookmarkEnd w:id="461"/>
    </w:p>
    <w:p w14:paraId="66D1BF65" w14:textId="5A887B02" w:rsidR="00736FEB" w:rsidRDefault="00DF08A4" w:rsidP="00736FEB">
      <w:pPr>
        <w:pStyle w:val="Heading3"/>
        <w:spacing w:line="480" w:lineRule="auto"/>
      </w:pPr>
      <w:bookmarkStart w:id="462" w:name="_Toc63642428"/>
      <w:bookmarkStart w:id="463" w:name="_Toc63641274"/>
      <w:bookmarkStart w:id="464" w:name="_Toc63632794"/>
      <w:bookmarkStart w:id="465" w:name="_Toc63632515"/>
      <w:bookmarkStart w:id="466" w:name="_Toc63622926"/>
      <w:bookmarkStart w:id="467" w:name="_Toc63608374"/>
      <w:r w:rsidRPr="004A7198">
        <w:rPr>
          <w:rFonts w:ascii="Times New Roman" w:hAnsi="Times New Roman" w:cs="Times New Roman"/>
          <w:b/>
          <w:bCs/>
          <w:color w:val="000000"/>
        </w:rPr>
        <w:lastRenderedPageBreak/>
        <w:t xml:space="preserve"> </w:t>
      </w:r>
      <w:bookmarkStart w:id="468" w:name="_Toc63608144"/>
      <w:bookmarkStart w:id="469" w:name="_Toc63676283"/>
      <w:bookmarkStart w:id="470" w:name="_Toc63676099"/>
      <w:bookmarkStart w:id="471" w:name="_Toc63675938"/>
      <w:bookmarkStart w:id="472" w:name="_Toc63675448"/>
      <w:bookmarkStart w:id="473" w:name="_Toc63709288"/>
      <w:bookmarkStart w:id="474" w:name="_Toc63936188"/>
      <w:r w:rsidRPr="004A7198">
        <w:rPr>
          <w:rFonts w:ascii="Times New Roman" w:hAnsi="Times New Roman" w:cs="Times New Roman"/>
          <w:b/>
          <w:bCs/>
          <w:color w:val="000000"/>
        </w:rPr>
        <w:t xml:space="preserve">3.4.3.2 </w:t>
      </w:r>
      <w:bookmarkEnd w:id="462"/>
      <w:bookmarkEnd w:id="463"/>
      <w:bookmarkEnd w:id="464"/>
      <w:bookmarkEnd w:id="465"/>
      <w:bookmarkEnd w:id="466"/>
      <w:bookmarkEnd w:id="467"/>
      <w:bookmarkEnd w:id="468"/>
      <w:bookmarkEnd w:id="469"/>
      <w:bookmarkEnd w:id="470"/>
      <w:bookmarkEnd w:id="471"/>
      <w:bookmarkEnd w:id="472"/>
      <w:bookmarkEnd w:id="473"/>
      <w:r w:rsidR="008E073A" w:rsidRPr="004A7198">
        <w:rPr>
          <w:rFonts w:ascii="Times New Roman" w:hAnsi="Times New Roman" w:cs="Times New Roman"/>
          <w:b/>
          <w:bCs/>
          <w:color w:val="000000"/>
        </w:rPr>
        <w:t>Device</w:t>
      </w:r>
      <w:r w:rsidR="008E073A" w:rsidRPr="004A7198">
        <w:rPr>
          <w:rFonts w:ascii="Times New Roman" w:hAnsi="Times New Roman" w:cs="Times New Roman"/>
          <w:b/>
          <w:bCs/>
          <w:color w:val="000000"/>
          <w:lang w:bidi="ar-SA"/>
        </w:rPr>
        <w:t>:</w:t>
      </w:r>
      <w:bookmarkEnd w:id="474"/>
      <w:r w:rsidRPr="004A7198">
        <w:rPr>
          <w:rFonts w:ascii="Times New Roman" w:hAnsi="Times New Roman" w:cs="Times New Roman"/>
          <w:b/>
          <w:bCs/>
          <w:color w:val="000000"/>
          <w:lang w:bidi="ar-SA"/>
        </w:rPr>
        <w:t xml:space="preserve"> </w:t>
      </w:r>
      <w:r w:rsidR="005C5429">
        <w:rPr>
          <w:rFonts w:ascii="Times New Roman" w:hAnsi="Times New Roman" w:cs="Times New Roman"/>
          <w:b/>
          <w:bCs/>
          <w:noProof/>
          <w:color w:val="000000"/>
          <w:lang w:bidi="ar-SA"/>
        </w:rPr>
        <mc:AlternateContent>
          <mc:Choice Requires="wpc">
            <w:drawing>
              <wp:inline distT="0" distB="0" distL="0" distR="0" wp14:anchorId="40E3DB8F" wp14:editId="519A311C">
                <wp:extent cx="5943600" cy="6522004"/>
                <wp:effectExtent l="0" t="0" r="819150" b="698500"/>
                <wp:docPr id="124" name="لوحة قماشية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5" name="شكل بيضاوي 125"/>
                        <wps:cNvSpPr/>
                        <wps:spPr>
                          <a:xfrm>
                            <a:off x="2499360" y="68580"/>
                            <a:ext cx="75438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6DE021" w14:textId="77777777" w:rsidR="005C5429" w:rsidRDefault="005C5429" w:rsidP="005C542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مستطيل: زوايا مستديرة 126"/>
                        <wps:cNvSpPr/>
                        <wps:spPr>
                          <a:xfrm>
                            <a:off x="2026920" y="1409700"/>
                            <a:ext cx="174498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70B19" w14:textId="77777777" w:rsidR="005C5429" w:rsidRDefault="005C5429" w:rsidP="005C5429">
                              <w:pPr>
                                <w:jc w:val="center"/>
                              </w:pPr>
                              <w:r>
                                <w:t>Connecting to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مخطط انسيابي: بيانات 127"/>
                        <wps:cNvSpPr/>
                        <wps:spPr>
                          <a:xfrm>
                            <a:off x="822960" y="640080"/>
                            <a:ext cx="4168140" cy="52578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652FF" w14:textId="77777777" w:rsidR="005C5429" w:rsidRDefault="005C5429" w:rsidP="005C5429">
                              <w:pPr>
                                <w:jc w:val="center"/>
                              </w:pPr>
                              <w:r>
                                <w:t xml:space="preserve">Getting device name networks </w:t>
                              </w:r>
                              <w:proofErr w:type="spellStart"/>
                              <w:r>
                                <w:t>ssid</w:t>
                              </w:r>
                              <w:proofErr w:type="spellEnd"/>
                              <w:r>
                                <w:t xml:space="preserve"> and password from 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مخطط انسيابي: بيانات 128"/>
                        <wps:cNvSpPr/>
                        <wps:spPr>
                          <a:xfrm>
                            <a:off x="1958340" y="2080260"/>
                            <a:ext cx="1943100" cy="44958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E480F" w14:textId="77777777" w:rsidR="005C5429" w:rsidRDefault="005C5429" w:rsidP="005C5429">
                              <w:pPr>
                                <w:jc w:val="center"/>
                              </w:pPr>
                              <w:r>
                                <w:t>Voice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مستطيل 129"/>
                        <wps:cNvSpPr/>
                        <wps:spPr>
                          <a:xfrm>
                            <a:off x="1844040" y="2887980"/>
                            <a:ext cx="201168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ABEC34" w14:textId="77777777" w:rsidR="005C5429" w:rsidRDefault="005C5429" w:rsidP="005C5429">
                              <w:pPr>
                                <w:jc w:val="center"/>
                              </w:pPr>
                              <w:r>
                                <w:t>Check loudness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معين 130"/>
                        <wps:cNvSpPr/>
                        <wps:spPr>
                          <a:xfrm>
                            <a:off x="1996440" y="3627120"/>
                            <a:ext cx="1744980" cy="8458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6B9DC" w14:textId="77777777" w:rsidR="005C5429" w:rsidRDefault="005C5429" w:rsidP="005C5429">
                              <w:pPr>
                                <w:jc w:val="center"/>
                              </w:pPr>
                              <w:r>
                                <w:t>loudness level &gt;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مخطط انسيابي: قرار 131"/>
                        <wps:cNvSpPr/>
                        <wps:spPr>
                          <a:xfrm>
                            <a:off x="3992880" y="4480560"/>
                            <a:ext cx="1584960" cy="8610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B6210" w14:textId="77777777" w:rsidR="005C5429" w:rsidRDefault="005C5429" w:rsidP="005C5429">
                              <w:pPr>
                                <w:jc w:val="center"/>
                              </w:pPr>
                              <w:r>
                                <w:t>Loudness level  &gt;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مخطط انسيابي: بيانات 132"/>
                        <wps:cNvSpPr/>
                        <wps:spPr>
                          <a:xfrm>
                            <a:off x="403860" y="4777740"/>
                            <a:ext cx="1882140" cy="3048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A7AB8" w14:textId="77777777" w:rsidR="005C5429" w:rsidRDefault="005C5429" w:rsidP="005C5429">
                              <w:pPr>
                                <w:jc w:val="center"/>
                              </w:pPr>
                              <w:r>
                                <w:t>Notify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مخطط انسيابي: بيانات 133"/>
                        <wps:cNvSpPr/>
                        <wps:spPr>
                          <a:xfrm>
                            <a:off x="388620" y="5349240"/>
                            <a:ext cx="1851660" cy="44958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32D3D" w14:textId="77777777" w:rsidR="005C5429" w:rsidRDefault="005C5429" w:rsidP="005C5429">
                              <w:pPr>
                                <w:jc w:val="center"/>
                              </w:pPr>
                              <w:r>
                                <w:t>Turn on level 3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مخطط انسيابي: قرار 134"/>
                        <wps:cNvSpPr/>
                        <wps:spPr>
                          <a:xfrm>
                            <a:off x="4907280" y="6103620"/>
                            <a:ext cx="1600200" cy="899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9E634E" w14:textId="77777777" w:rsidR="005C5429" w:rsidRDefault="005C5429" w:rsidP="005C5429">
                              <w:pPr>
                                <w:jc w:val="center"/>
                              </w:pPr>
                              <w:r>
                                <w:t>Loudness level&gt;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مخطط انسيابي: بيانات 135"/>
                        <wps:cNvSpPr/>
                        <wps:spPr>
                          <a:xfrm>
                            <a:off x="2346960" y="5783580"/>
                            <a:ext cx="2004060" cy="4343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31B1D" w14:textId="77777777" w:rsidR="005C5429" w:rsidRDefault="005C5429" w:rsidP="005C5429">
                              <w:pPr>
                                <w:jc w:val="center"/>
                              </w:pPr>
                              <w:r>
                                <w:t>Turn on level 2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مخطط انسيابي: بيانات 136"/>
                        <wps:cNvSpPr/>
                        <wps:spPr>
                          <a:xfrm>
                            <a:off x="2781300" y="6766560"/>
                            <a:ext cx="1767840" cy="44196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57C361" w14:textId="77777777" w:rsidR="005C5429" w:rsidRDefault="005C5429" w:rsidP="005C5429">
                              <w:r>
                                <w:t>Turn on level 1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رابط كسهم مستقيم 137"/>
                        <wps:cNvCnPr>
                          <a:stCxn id="125" idx="4"/>
                        </wps:cNvCnPr>
                        <wps:spPr>
                          <a:xfrm flipH="1">
                            <a:off x="2857500" y="480060"/>
                            <a:ext cx="19050" cy="16764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38" name="رابط كسهم مستقيم 138"/>
                        <wps:cNvCnPr>
                          <a:stCxn id="127" idx="4"/>
                          <a:endCxn id="126" idx="0"/>
                        </wps:cNvCnPr>
                        <wps:spPr>
                          <a:xfrm flipH="1">
                            <a:off x="2899410" y="1165860"/>
                            <a:ext cx="7620" cy="24384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39" name="رابط كسهم مستقيم 139"/>
                        <wps:cNvCnPr>
                          <a:stCxn id="126" idx="2"/>
                          <a:endCxn id="128" idx="1"/>
                        </wps:cNvCnPr>
                        <wps:spPr>
                          <a:xfrm>
                            <a:off x="2899410" y="1722120"/>
                            <a:ext cx="30480" cy="35814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0" name="رابط كسهم مستقيم 140"/>
                        <wps:cNvCnPr/>
                        <wps:spPr>
                          <a:xfrm>
                            <a:off x="3025140" y="2545080"/>
                            <a:ext cx="38100" cy="37338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1" name="رابط كسهم مستقيم 141"/>
                        <wps:cNvCnPr>
                          <a:stCxn id="129" idx="2"/>
                          <a:endCxn id="130" idx="0"/>
                        </wps:cNvCnPr>
                        <wps:spPr>
                          <a:xfrm>
                            <a:off x="2849880" y="3253740"/>
                            <a:ext cx="19050" cy="37338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2" name="موصل: على شكل مرفق 142"/>
                        <wps:cNvCnPr>
                          <a:stCxn id="130" idx="1"/>
                        </wps:cNvCnPr>
                        <wps:spPr>
                          <a:xfrm rot="10800000" flipV="1">
                            <a:off x="1203960" y="4050030"/>
                            <a:ext cx="792480" cy="689610"/>
                          </a:xfrm>
                          <a:prstGeom prst="bentConnector3">
                            <a:avLst>
                              <a:gd name="adj1" fmla="val 10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3" name="موصل: على شكل مرفق 143"/>
                        <wps:cNvCnPr>
                          <a:stCxn id="130" idx="3"/>
                          <a:endCxn id="131" idx="0"/>
                        </wps:cNvCnPr>
                        <wps:spPr>
                          <a:xfrm>
                            <a:off x="3741420" y="4050030"/>
                            <a:ext cx="1043940" cy="430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موصل: على شكل مرفق 144"/>
                        <wps:cNvCnPr>
                          <a:stCxn id="131" idx="3"/>
                          <a:endCxn id="134" idx="0"/>
                        </wps:cNvCnPr>
                        <wps:spPr>
                          <a:xfrm>
                            <a:off x="5577840" y="4911090"/>
                            <a:ext cx="129540" cy="1192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موصل: على شكل مرفق 146"/>
                        <wps:cNvCnPr>
                          <a:stCxn id="131" idx="1"/>
                          <a:endCxn id="135" idx="1"/>
                        </wps:cNvCnPr>
                        <wps:spPr>
                          <a:xfrm rot="10800000" flipV="1">
                            <a:off x="3348990" y="4911090"/>
                            <a:ext cx="643890" cy="87249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موصل: على شكل مرفق 147"/>
                        <wps:cNvCnPr>
                          <a:stCxn id="134" idx="1"/>
                          <a:endCxn id="136" idx="1"/>
                        </wps:cNvCnPr>
                        <wps:spPr>
                          <a:xfrm rot="10800000" flipV="1">
                            <a:off x="3665220" y="6553200"/>
                            <a:ext cx="1242060" cy="21336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رابط كسهم مستقيم 148"/>
                        <wps:cNvCnPr>
                          <a:stCxn id="132" idx="3"/>
                        </wps:cNvCnPr>
                        <wps:spPr>
                          <a:xfrm>
                            <a:off x="1156716" y="5082540"/>
                            <a:ext cx="9144"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موصل: على شكل مرفق 149"/>
                        <wps:cNvCnPr>
                          <a:stCxn id="133" idx="2"/>
                          <a:endCxn id="128" idx="2"/>
                        </wps:cNvCnPr>
                        <wps:spPr>
                          <a:xfrm rot="10800000" flipH="1">
                            <a:off x="573785" y="2305050"/>
                            <a:ext cx="1578864" cy="3268980"/>
                          </a:xfrm>
                          <a:prstGeom prst="bentConnector3">
                            <a:avLst>
                              <a:gd name="adj1" fmla="val -26207"/>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موصل: على شكل مرفق 152"/>
                        <wps:cNvCnPr>
                          <a:stCxn id="135" idx="2"/>
                        </wps:cNvCnPr>
                        <wps:spPr>
                          <a:xfrm rot="10800000">
                            <a:off x="358140" y="2141220"/>
                            <a:ext cx="2189226" cy="385953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53" name="رابط كسهم مستقيم 153"/>
                        <wps:cNvCnPr/>
                        <wps:spPr>
                          <a:xfrm>
                            <a:off x="342900" y="2148840"/>
                            <a:ext cx="19507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موصل: على شكل مرفق 154"/>
                        <wps:cNvCnPr>
                          <a:stCxn id="136" idx="2"/>
                        </wps:cNvCnPr>
                        <wps:spPr>
                          <a:xfrm rot="10800000">
                            <a:off x="251460" y="2400300"/>
                            <a:ext cx="2706624" cy="458724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55" name="رابط كسهم مستقيم 155"/>
                        <wps:cNvCnPr/>
                        <wps:spPr>
                          <a:xfrm>
                            <a:off x="251459" y="2423160"/>
                            <a:ext cx="1821181"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موصل: على شكل مرفق 156"/>
                        <wps:cNvCnPr>
                          <a:stCxn id="134" idx="3"/>
                          <a:endCxn id="128" idx="5"/>
                        </wps:cNvCnPr>
                        <wps:spPr>
                          <a:xfrm flipH="1" flipV="1">
                            <a:off x="3707130" y="2305050"/>
                            <a:ext cx="2800350" cy="4248150"/>
                          </a:xfrm>
                          <a:prstGeom prst="bentConnector3">
                            <a:avLst>
                              <a:gd name="adj1" fmla="val -816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مخطط انسيابي: معالجة متعاقبة 157"/>
                        <wps:cNvSpPr/>
                        <wps:spPr>
                          <a:xfrm>
                            <a:off x="3970020" y="3726180"/>
                            <a:ext cx="518160" cy="274320"/>
                          </a:xfrm>
                          <a:prstGeom prst="flowChartAlternate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82FABC" w14:textId="77777777" w:rsidR="005C5429" w:rsidRDefault="005C5429" w:rsidP="005C5429">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مخطط انسيابي: معالجة متعاقبة 159"/>
                        <wps:cNvSpPr/>
                        <wps:spPr>
                          <a:xfrm>
                            <a:off x="1303020" y="3718560"/>
                            <a:ext cx="632460" cy="320040"/>
                          </a:xfrm>
                          <a:prstGeom prst="flowChartAlternate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DB58AE" w14:textId="77777777" w:rsidR="005C5429" w:rsidRDefault="005C5429" w:rsidP="005C5429">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مخطط انسيابي: معالجة متعاقبة 160"/>
                        <wps:cNvSpPr/>
                        <wps:spPr>
                          <a:xfrm>
                            <a:off x="3398520" y="4533900"/>
                            <a:ext cx="518160" cy="320040"/>
                          </a:xfrm>
                          <a:prstGeom prst="flowChartAlternate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9352BC" w14:textId="77777777" w:rsidR="005C5429" w:rsidRDefault="005C5429" w:rsidP="005C5429">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مستطيل: زوايا مستديرة 161"/>
                        <wps:cNvSpPr/>
                        <wps:spPr>
                          <a:xfrm>
                            <a:off x="5593080" y="4556760"/>
                            <a:ext cx="548640" cy="3429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37D331" w14:textId="77777777" w:rsidR="005C5429" w:rsidRDefault="005C5429" w:rsidP="005C5429">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مستطيل: زوايا مستديرة 162"/>
                        <wps:cNvSpPr/>
                        <wps:spPr>
                          <a:xfrm>
                            <a:off x="4419600" y="6233160"/>
                            <a:ext cx="525780" cy="2667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4A98F8" w14:textId="77777777" w:rsidR="005C5429" w:rsidRDefault="005C5429" w:rsidP="005C5429">
                              <w:pPr>
                                <w:jc w:val="center"/>
                              </w:pPr>
                              <w:r>
                                <w:t>YESS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مستطيل: زوايا مستديرة 163"/>
                        <wps:cNvSpPr/>
                        <wps:spPr>
                          <a:xfrm>
                            <a:off x="6172200" y="6004560"/>
                            <a:ext cx="47244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969C19C" w14:textId="77777777" w:rsidR="005C5429" w:rsidRDefault="005C5429" w:rsidP="005C5429">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3DB8F" id="لوحة قماشية 124" o:spid="_x0000_s1050" editas="canvas" style="width:468pt;height:513.55pt;mso-position-horizontal-relative:char;mso-position-vertical-relative:line" coordsize="59436,6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">
                <v:shape id="_x0000_s1051" type="#_x0000_t75" style="position:absolute;width:59436;height:65214;visibility:visible;mso-wrap-style:square" filled="t">
                  <v:fill o:detectmouseclick="t"/>
                  <v:path o:connecttype="none"/>
                </v:shape>
                <v:oval id="شكل بيضاوي 125" o:spid="_x0000_s1052" style="position:absolute;left:24993;top:685;width:754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" fillcolor="white [3201]" strokecolor="black [3213]" strokeweight="1pt">
                  <v:stroke joinstyle="miter"/>
                  <v:textbox>
                    <w:txbxContent>
                      <w:p w14:paraId="0B6DE021" w14:textId="77777777" w:rsidR="005C5429" w:rsidRDefault="005C5429" w:rsidP="005C5429">
                        <w:pPr>
                          <w:jc w:val="center"/>
                        </w:pPr>
                        <w:r>
                          <w:t>start</w:t>
                        </w:r>
                      </w:p>
                    </w:txbxContent>
                  </v:textbox>
                </v:oval>
                <v:roundrect id="مستطيل: زوايا مستديرة 126" o:spid="_x0000_s1053" style="position:absolute;left:20269;top:14097;width:17450;height:3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" fillcolor="white [3201]" strokecolor="black [3213]" strokeweight="1pt">
                  <v:stroke joinstyle="miter"/>
                  <v:textbox>
                    <w:txbxContent>
                      <w:p w14:paraId="47C70B19" w14:textId="77777777" w:rsidR="005C5429" w:rsidRDefault="005C5429" w:rsidP="005C5429">
                        <w:pPr>
                          <w:jc w:val="center"/>
                        </w:pPr>
                        <w:r>
                          <w:t>Connecting to Wi-Fi</w:t>
                        </w:r>
                      </w:p>
                    </w:txbxContent>
                  </v:textbox>
                </v:roundrect>
                <v:shape id="مخطط انسيابي: بيانات 127" o:spid="_x0000_s1054" type="#_x0000_t111" style="position:absolute;left:8229;top:6400;width:41682;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" fillcolor="white [3201]" strokecolor="black [3213]" strokeweight="1pt">
                  <v:textbox>
                    <w:txbxContent>
                      <w:p w14:paraId="6C3652FF" w14:textId="77777777" w:rsidR="005C5429" w:rsidRDefault="005C5429" w:rsidP="005C5429">
                        <w:pPr>
                          <w:jc w:val="center"/>
                        </w:pPr>
                        <w:r>
                          <w:t xml:space="preserve">Getting device name networks </w:t>
                        </w:r>
                        <w:proofErr w:type="spellStart"/>
                        <w:r>
                          <w:t>ssid</w:t>
                        </w:r>
                        <w:proofErr w:type="spellEnd"/>
                        <w:r>
                          <w:t xml:space="preserve"> and password from SD card</w:t>
                        </w:r>
                      </w:p>
                    </w:txbxContent>
                  </v:textbox>
                </v:shape>
                <v:shape id="مخطط انسيابي: بيانات 128" o:spid="_x0000_s1055" type="#_x0000_t111" style="position:absolute;left:19583;top:20802;width:19431;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" fillcolor="white [3201]" strokecolor="black [3213]" strokeweight="1pt">
                  <v:textbox>
                    <w:txbxContent>
                      <w:p w14:paraId="535E480F" w14:textId="77777777" w:rsidR="005C5429" w:rsidRDefault="005C5429" w:rsidP="005C5429">
                        <w:pPr>
                          <w:jc w:val="center"/>
                        </w:pPr>
                        <w:r>
                          <w:t>Voice input</w:t>
                        </w:r>
                      </w:p>
                    </w:txbxContent>
                  </v:textbox>
                </v:shape>
                <v:rect id="مستطيل 129" o:spid="_x0000_s1056" style="position:absolute;left:18440;top:28879;width:2011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" fillcolor="white [3201]" strokecolor="black [3213]" strokeweight="1pt">
                  <v:textbox>
                    <w:txbxContent>
                      <w:p w14:paraId="77ABEC34" w14:textId="77777777" w:rsidR="005C5429" w:rsidRDefault="005C5429" w:rsidP="005C5429">
                        <w:pPr>
                          <w:jc w:val="center"/>
                        </w:pPr>
                        <w:r>
                          <w:t>Check loudness level</w:t>
                        </w:r>
                      </w:p>
                    </w:txbxContent>
                  </v:textbox>
                </v:rect>
                <v:shapetype id="_x0000_t4" coordsize="21600,21600" o:spt="4" path="m10800,l,10800,10800,21600,21600,10800xe">
                  <v:stroke joinstyle="miter"/>
                  <v:path gradientshapeok="t" o:connecttype="rect" textboxrect="5400,5400,16200,16200"/>
                </v:shapetype>
                <v:shape id="معين 130" o:spid="_x0000_s1057" type="#_x0000_t4" style="position:absolute;left:19964;top:36271;width:17450;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" fillcolor="white [3201]" strokecolor="black [3213]" strokeweight="1pt">
                  <v:textbox>
                    <w:txbxContent>
                      <w:p w14:paraId="7E96B9DC" w14:textId="77777777" w:rsidR="005C5429" w:rsidRDefault="005C5429" w:rsidP="005C5429">
                        <w:pPr>
                          <w:jc w:val="center"/>
                        </w:pPr>
                        <w:r>
                          <w:t>loudness level &gt; 2</w:t>
                        </w:r>
                      </w:p>
                    </w:txbxContent>
                  </v:textbox>
                </v:shape>
                <v:shape id="مخطط انسيابي: قرار 131" o:spid="_x0000_s1058" type="#_x0000_t110" style="position:absolute;left:39928;top:44805;width:15850;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" fillcolor="white [3201]" strokecolor="black [3213]" strokeweight="1pt">
                  <v:textbox>
                    <w:txbxContent>
                      <w:p w14:paraId="7E7B6210" w14:textId="77777777" w:rsidR="005C5429" w:rsidRDefault="005C5429" w:rsidP="005C5429">
                        <w:pPr>
                          <w:jc w:val="center"/>
                        </w:pPr>
                        <w:r>
                          <w:t>Loudness level  &gt; 1</w:t>
                        </w:r>
                      </w:p>
                    </w:txbxContent>
                  </v:textbox>
                </v:shape>
                <v:shape id="مخطط انسيابي: بيانات 132" o:spid="_x0000_s1059" type="#_x0000_t111" style="position:absolute;left:4038;top:47777;width:1882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" fillcolor="white [3201]" strokecolor="black [3213]" strokeweight="1pt">
                  <v:textbox>
                    <w:txbxContent>
                      <w:p w14:paraId="3BAA7AB8" w14:textId="77777777" w:rsidR="005C5429" w:rsidRDefault="005C5429" w:rsidP="005C5429">
                        <w:pPr>
                          <w:jc w:val="center"/>
                        </w:pPr>
                        <w:r>
                          <w:t>Notify the app</w:t>
                        </w:r>
                      </w:p>
                    </w:txbxContent>
                  </v:textbox>
                </v:shape>
                <v:shape id="مخطط انسيابي: بيانات 133" o:spid="_x0000_s1060" type="#_x0000_t111" style="position:absolute;left:3886;top:53492;width:1851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" fillcolor="white [3201]" strokecolor="black [3213]" strokeweight="1pt">
                  <v:textbox>
                    <w:txbxContent>
                      <w:p w14:paraId="34232D3D" w14:textId="77777777" w:rsidR="005C5429" w:rsidRDefault="005C5429" w:rsidP="005C5429">
                        <w:pPr>
                          <w:jc w:val="center"/>
                        </w:pPr>
                        <w:r>
                          <w:t>Turn on level 3 LED</w:t>
                        </w:r>
                      </w:p>
                    </w:txbxContent>
                  </v:textbox>
                </v:shape>
                <v:shape id="مخطط انسيابي: قرار 134" o:spid="_x0000_s1061" type="#_x0000_t110" style="position:absolute;left:49072;top:61036;width:16002;height:8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" fillcolor="white [3201]" strokecolor="black [3213]" strokeweight="1pt">
                  <v:textbox>
                    <w:txbxContent>
                      <w:p w14:paraId="2E9E634E" w14:textId="77777777" w:rsidR="005C5429" w:rsidRDefault="005C5429" w:rsidP="005C5429">
                        <w:pPr>
                          <w:jc w:val="center"/>
                        </w:pPr>
                        <w:r>
                          <w:t>Loudness level&gt; 0</w:t>
                        </w:r>
                      </w:p>
                    </w:txbxContent>
                  </v:textbox>
                </v:shape>
                <v:shape id="مخطط انسيابي: بيانات 135" o:spid="_x0000_s1062" type="#_x0000_t111" style="position:absolute;left:23469;top:57835;width:20041;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" fillcolor="white [3201]" strokecolor="black [3213]" strokeweight="1pt">
                  <v:textbox>
                    <w:txbxContent>
                      <w:p w14:paraId="7CB31B1D" w14:textId="77777777" w:rsidR="005C5429" w:rsidRDefault="005C5429" w:rsidP="005C5429">
                        <w:pPr>
                          <w:jc w:val="center"/>
                        </w:pPr>
                        <w:r>
                          <w:t>Turn on level 2 LED</w:t>
                        </w:r>
                      </w:p>
                    </w:txbxContent>
                  </v:textbox>
                </v:shape>
                <v:shape id="مخطط انسيابي: بيانات 136" o:spid="_x0000_s1063" type="#_x0000_t111" style="position:absolute;left:27813;top:67665;width:17678;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" fillcolor="white [3201]" strokecolor="black [3213]" strokeweight="1pt">
                  <v:textbox>
                    <w:txbxContent>
                      <w:p w14:paraId="4A57C361" w14:textId="77777777" w:rsidR="005C5429" w:rsidRDefault="005C5429" w:rsidP="005C5429">
                        <w:r>
                          <w:t>Turn on level 1 LED</w:t>
                        </w:r>
                      </w:p>
                    </w:txbxContent>
                  </v:textbox>
                </v:shape>
                <v:shape id="رابط كسهم مستقيم 137" o:spid="_x0000_s1064" type="#_x0000_t32" style="position:absolute;left:28575;top:4800;width:190;height:16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v:shape id="رابط كسهم مستقيم 138" o:spid="_x0000_s1065" type="#_x0000_t32" style="position:absolute;left:28994;top:11658;width:76;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" strokecolor="black [3213]" strokeweight=".5pt">
                  <v:stroke endarrow="block" joinstyle="miter"/>
                </v:shape>
                <v:shape id="رابط كسهم مستقيم 139" o:spid="_x0000_s1066" type="#_x0000_t32" style="position:absolute;left:28994;top:17221;width:304;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رابط كسهم مستقيم 140" o:spid="_x0000_s1067" type="#_x0000_t32" style="position:absolute;left:30251;top:25450;width:381;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" strokecolor="black [3213]" strokeweight=".5pt">
                  <v:stroke endarrow="block" joinstyle="miter"/>
                </v:shape>
                <v:shape id="رابط كسهم مستقيم 141" o:spid="_x0000_s1068" type="#_x0000_t32" style="position:absolute;left:28498;top:32537;width:191;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" strokecolor="black [3213]" strokeweight=".5pt">
                  <v:stroke endarrow="block" joinstyle="miter"/>
                </v:shape>
                <v:shape id="موصل: على شكل مرفق 142" o:spid="_x0000_s1069" type="#_x0000_t34" style="position:absolute;left:12039;top:40500;width:7925;height:689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" adj="21600" strokecolor="black [3213]" strokeweight=".5pt">
                  <v:stroke endarrow="block"/>
                </v:shape>
                <v:shape id="موصل: على شكل مرفق 143" o:spid="_x0000_s1070" type="#_x0000_t33" style="position:absolute;left:37414;top:40500;width:10439;height:43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" strokecolor="black [3200]" strokeweight=".5pt">
                  <v:stroke endarrow="block"/>
                </v:shape>
                <v:shape id="موصل: على شكل مرفق 144" o:spid="_x0000_s1071" type="#_x0000_t33" style="position:absolute;left:55778;top:49110;width:1295;height:119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" strokecolor="black [3200]" strokeweight=".5pt">
                  <v:stroke endarrow="block"/>
                </v:shape>
                <v:shape id="موصل: على شكل مرفق 146" o:spid="_x0000_s1072" type="#_x0000_t33" style="position:absolute;left:33489;top:49110;width:6439;height:872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" strokecolor="black [3200]" strokeweight=".5pt">
                  <v:stroke endarrow="block"/>
                </v:shape>
                <v:shape id="موصل: على شكل مرفق 147" o:spid="_x0000_s1073" type="#_x0000_t33" style="position:absolute;left:36652;top:65532;width:12420;height:21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" strokecolor="black [3200]" strokeweight=".5pt">
                  <v:stroke endarrow="block"/>
                </v:shape>
                <v:shape id="رابط كسهم مستقيم 148" o:spid="_x0000_s1074" type="#_x0000_t32" style="position:absolute;left:11567;top:50825;width:91;height:2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MxAAAANwAAAAPAAAAZHJzL2Rvd25yZXYueG1sRI/NbsJA&#10;DITvlXiHlZF6KxtQiy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DNcO4zEAAAA3AAAAA8A&#10;AAAAAAAAAAAAAAAABwIAAGRycy9kb3ducmV2LnhtbFBLBQYAAAAAAwADALcAAAD4AgAAAAA=&#10;" strokecolor="black [3200]" strokeweight=".5pt">
                  <v:stroke endarrow="block" joinstyle="miter"/>
                </v:shape>
                <v:shape id="موصل: على شكل مرفق 149" o:spid="_x0000_s1075" type="#_x0000_t34" style="position:absolute;left:5737;top:23050;width:15789;height:3269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" adj="-5661" strokecolor="black [3200]" strokeweight=".5pt">
                  <v:stroke endarrow="block"/>
                </v:shape>
                <v:shape id="موصل: على شكل مرفق 152" o:spid="_x0000_s1076" type="#_x0000_t33" style="position:absolute;left:3581;top:21412;width:21892;height:385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" strokecolor="black [3200]" strokeweight=".5pt"/>
                <v:shape id="رابط كسهم مستقيم 153" o:spid="_x0000_s1077" type="#_x0000_t32" style="position:absolute;left:3429;top:21488;width:19507;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موصل: على شكل مرفق 154" o:spid="_x0000_s1078" type="#_x0000_t33" style="position:absolute;left:2514;top:24003;width:27066;height:458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" strokecolor="black [3200]" strokeweight=".5pt"/>
                <v:shape id="رابط كسهم مستقيم 155" o:spid="_x0000_s1079" type="#_x0000_t32" style="position:absolute;left:2514;top:24231;width:18212;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" strokecolor="black [3200]" strokeweight=".5pt">
                  <v:stroke endarrow="block" joinstyle="miter"/>
                </v:shape>
                <v:shape id="موصل: على شكل مرفق 156" o:spid="_x0000_s1080" type="#_x0000_t34" style="position:absolute;left:37071;top:23050;width:28003;height:4248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" adj="-1763" strokecolor="black [3200]" strokeweight=".5pt">
                  <v:stroke endarrow="block"/>
                </v:shape>
                <v:shape id="مخطط انسيابي: معالجة متعاقبة 157" o:spid="_x0000_s1081" type="#_x0000_t176" style="position:absolute;left:39700;top:37261;width:5181;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" fillcolor="white [3201]" strokecolor="white [3212]" strokeweight="1pt">
                  <v:textbox>
                    <w:txbxContent>
                      <w:p w14:paraId="2982FABC" w14:textId="77777777" w:rsidR="005C5429" w:rsidRDefault="005C5429" w:rsidP="005C5429">
                        <w:pPr>
                          <w:jc w:val="center"/>
                        </w:pPr>
                        <w:r>
                          <w:t>NO</w:t>
                        </w:r>
                      </w:p>
                    </w:txbxContent>
                  </v:textbox>
                </v:shape>
                <v:shape id="مخطط انسيابي: معالجة متعاقبة 159" o:spid="_x0000_s1082" type="#_x0000_t176" style="position:absolute;left:13030;top:37185;width:6324;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" fillcolor="white [3201]" strokecolor="white [3212]" strokeweight="1pt">
                  <v:textbox>
                    <w:txbxContent>
                      <w:p w14:paraId="5EDB58AE" w14:textId="77777777" w:rsidR="005C5429" w:rsidRDefault="005C5429" w:rsidP="005C5429">
                        <w:pPr>
                          <w:jc w:val="center"/>
                        </w:pPr>
                        <w:r>
                          <w:t>YES</w:t>
                        </w:r>
                      </w:p>
                    </w:txbxContent>
                  </v:textbox>
                </v:shape>
                <v:shape id="مخطط انسيابي: معالجة متعاقبة 160" o:spid="_x0000_s1083" type="#_x0000_t176" style="position:absolute;left:33985;top:45339;width:5181;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" fillcolor="white [3201]" strokecolor="white [3212]" strokeweight="1pt">
                  <v:textbox>
                    <w:txbxContent>
                      <w:p w14:paraId="549352BC" w14:textId="77777777" w:rsidR="005C5429" w:rsidRDefault="005C5429" w:rsidP="005C5429">
                        <w:pPr>
                          <w:jc w:val="center"/>
                        </w:pPr>
                        <w:r>
                          <w:t>YES</w:t>
                        </w:r>
                      </w:p>
                    </w:txbxContent>
                  </v:textbox>
                </v:shape>
                <v:roundrect id="مستطيل: زوايا مستديرة 161" o:spid="_x0000_s1084" style="position:absolute;left:55930;top:45567;width:54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" fillcolor="white [3201]" strokecolor="white [3212]" strokeweight="1pt">
                  <v:stroke joinstyle="miter"/>
                  <v:textbox>
                    <w:txbxContent>
                      <w:p w14:paraId="6A37D331" w14:textId="77777777" w:rsidR="005C5429" w:rsidRDefault="005C5429" w:rsidP="005C5429">
                        <w:pPr>
                          <w:jc w:val="center"/>
                        </w:pPr>
                        <w:r>
                          <w:t>NO</w:t>
                        </w:r>
                      </w:p>
                    </w:txbxContent>
                  </v:textbox>
                </v:roundrect>
                <v:roundrect id="مستطيل: زوايا مستديرة 162" o:spid="_x0000_s1085" style="position:absolute;left:44196;top:62331;width:525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" fillcolor="white [3201]" strokecolor="white [3212]" strokeweight="1pt">
                  <v:stroke joinstyle="miter"/>
                  <v:textbox>
                    <w:txbxContent>
                      <w:p w14:paraId="004A98F8" w14:textId="77777777" w:rsidR="005C5429" w:rsidRDefault="005C5429" w:rsidP="005C5429">
                        <w:pPr>
                          <w:jc w:val="center"/>
                        </w:pPr>
                        <w:r>
                          <w:t>YESS</w:t>
                        </w:r>
                      </w:p>
                    </w:txbxContent>
                  </v:textbox>
                </v:roundrect>
                <v:roundrect id="مستطيل: زوايا مستديرة 163" o:spid="_x0000_s1086" style="position:absolute;left:61722;top:60045;width:4724;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" fillcolor="white [3201]" strokecolor="white [3212]" strokeweight="1pt">
                  <v:stroke joinstyle="miter"/>
                  <v:textbox>
                    <w:txbxContent>
                      <w:p w14:paraId="1969C19C" w14:textId="77777777" w:rsidR="005C5429" w:rsidRDefault="005C5429" w:rsidP="005C5429">
                        <w:pPr>
                          <w:jc w:val="center"/>
                        </w:pPr>
                        <w:r>
                          <w:t>NO</w:t>
                        </w:r>
                      </w:p>
                    </w:txbxContent>
                  </v:textbox>
                </v:roundrect>
                <w10:anchorlock/>
              </v:group>
            </w:pict>
          </mc:Fallback>
        </mc:AlternateContent>
      </w:r>
    </w:p>
    <w:p w14:paraId="1AEBF2C9" w14:textId="46E10D9B" w:rsidR="00DF08A4" w:rsidRPr="004A7198" w:rsidRDefault="00736FEB" w:rsidP="00736FEB">
      <w:pPr>
        <w:pStyle w:val="Caption"/>
        <w:jc w:val="center"/>
        <w:rPr>
          <w:rFonts w:cs="Times New Roman"/>
        </w:rPr>
      </w:pPr>
      <w:r>
        <w:t xml:space="preserve">Figure 11:Flowchart- Device </w:t>
      </w:r>
      <w:r w:rsidR="00B30DA7">
        <w:fldChar w:fldCharType="begin"/>
      </w:r>
      <w:r w:rsidR="00B30DA7">
        <w:instrText xml:space="preserve"> SEQ Figure_11:Flowchart-_Device \* ARABIC </w:instrText>
      </w:r>
      <w:r w:rsidR="00B30DA7">
        <w:fldChar w:fldCharType="separate"/>
      </w:r>
      <w:r>
        <w:rPr>
          <w:noProof/>
        </w:rPr>
        <w:t>1</w:t>
      </w:r>
      <w:r w:rsidR="00B30DA7">
        <w:rPr>
          <w:noProof/>
        </w:rPr>
        <w:fldChar w:fldCharType="end"/>
      </w:r>
    </w:p>
    <w:p w14:paraId="68CDBA18" w14:textId="77777777" w:rsidR="00DF08A4" w:rsidRPr="004A7198" w:rsidRDefault="00DF08A4">
      <w:pPr>
        <w:pStyle w:val="Caption"/>
        <w:spacing w:line="480" w:lineRule="auto"/>
        <w:rPr>
          <w:rFonts w:cs="Times New Roman"/>
          <w:iCs w:val="0"/>
          <w:szCs w:val="24"/>
        </w:rPr>
      </w:pPr>
      <w:r w:rsidRPr="004A7198">
        <w:rPr>
          <w:rFonts w:ascii="Times New Roman" w:hAnsi="Times New Roman" w:cs="Times New Roman"/>
          <w:iCs w:val="0"/>
          <w:szCs w:val="24"/>
        </w:rPr>
        <w:t xml:space="preserve">                                                                                           </w:t>
      </w:r>
    </w:p>
    <w:p w14:paraId="587B1316" w14:textId="77777777" w:rsidR="00DF08A4" w:rsidRPr="00A8529B" w:rsidRDefault="00DF08A4" w:rsidP="00A8529B">
      <w:bookmarkStart w:id="475" w:name="_Toc63642429"/>
      <w:bookmarkStart w:id="476" w:name="_Toc63641275"/>
      <w:bookmarkStart w:id="477" w:name="_Toc63632795"/>
      <w:bookmarkStart w:id="478" w:name="_Toc63632516"/>
      <w:bookmarkStart w:id="479" w:name="_Toc63622927"/>
      <w:bookmarkStart w:id="480" w:name="_Toc63608375"/>
    </w:p>
    <w:p w14:paraId="04981B99" w14:textId="085AA010" w:rsidR="00DF08A4" w:rsidRPr="004A7198" w:rsidRDefault="00DF08A4">
      <w:pPr>
        <w:pStyle w:val="Heading3"/>
        <w:spacing w:line="480" w:lineRule="auto"/>
        <w:rPr>
          <w:rFonts w:cs="Times New Roman"/>
        </w:rPr>
      </w:pPr>
      <w:r w:rsidRPr="004A7198">
        <w:rPr>
          <w:rFonts w:ascii="Times New Roman" w:hAnsi="Times New Roman" w:cs="Times New Roman"/>
          <w:b/>
          <w:bCs/>
          <w:color w:val="000000"/>
        </w:rPr>
        <w:t xml:space="preserve">  </w:t>
      </w:r>
      <w:bookmarkStart w:id="481" w:name="_Toc63608145"/>
      <w:bookmarkStart w:id="482" w:name="_Toc63676284"/>
      <w:bookmarkStart w:id="483" w:name="_Toc63676100"/>
      <w:bookmarkStart w:id="484" w:name="_Toc63675939"/>
      <w:bookmarkStart w:id="485" w:name="_Toc63675449"/>
      <w:bookmarkStart w:id="486" w:name="_Toc63709289"/>
      <w:bookmarkStart w:id="487" w:name="_Toc63936189"/>
      <w:r w:rsidR="008E073A" w:rsidRPr="004A7198">
        <w:rPr>
          <w:rFonts w:ascii="Times New Roman" w:hAnsi="Times New Roman" w:cs="Times New Roman"/>
          <w:b/>
          <w:bCs/>
          <w:color w:val="000000"/>
        </w:rPr>
        <w:t>3.4.4 Activity</w:t>
      </w:r>
      <w:r w:rsidRPr="004A7198">
        <w:rPr>
          <w:rFonts w:ascii="Times New Roman" w:hAnsi="Times New Roman" w:cs="Times New Roman"/>
          <w:b/>
          <w:bCs/>
          <w:color w:val="000000"/>
        </w:rPr>
        <w:t xml:space="preserve"> Diagram</w:t>
      </w:r>
      <w:r w:rsidRPr="004A7198">
        <w:rPr>
          <w:rFonts w:ascii="Times New Roman" w:hAnsi="Times New Roman" w:cs="Times New Roman"/>
          <w:b/>
          <w:color w:val="000000"/>
        </w:rPr>
        <w:t>:</w:t>
      </w:r>
      <w:bookmarkEnd w:id="475"/>
      <w:bookmarkEnd w:id="476"/>
      <w:bookmarkEnd w:id="477"/>
      <w:bookmarkEnd w:id="478"/>
      <w:bookmarkEnd w:id="479"/>
      <w:bookmarkEnd w:id="480"/>
      <w:bookmarkEnd w:id="481"/>
      <w:bookmarkEnd w:id="482"/>
      <w:bookmarkEnd w:id="483"/>
      <w:bookmarkEnd w:id="484"/>
      <w:bookmarkEnd w:id="485"/>
      <w:bookmarkEnd w:id="486"/>
      <w:bookmarkEnd w:id="487"/>
      <w:r w:rsidRPr="004A7198">
        <w:rPr>
          <w:rFonts w:ascii="Times New Roman" w:hAnsi="Times New Roman" w:cs="Times New Roman"/>
          <w:b/>
          <w:color w:val="000000"/>
        </w:rPr>
        <w:t xml:space="preserve"> </w:t>
      </w:r>
    </w:p>
    <w:p w14:paraId="5A675F92" w14:textId="77777777" w:rsidR="00DF08A4" w:rsidRPr="004A7198" w:rsidRDefault="00DF08A4">
      <w:pPr>
        <w:spacing w:line="480" w:lineRule="auto"/>
        <w:ind w:firstLine="720"/>
        <w:rPr>
          <w:rFonts w:ascii="Times New Roman" w:hAnsi="Times New Roman" w:cs="Times New Roman"/>
          <w:b/>
          <w:bCs/>
        </w:rPr>
      </w:pPr>
    </w:p>
    <w:p w14:paraId="24863749" w14:textId="324DA977" w:rsidR="00DF08A4" w:rsidRPr="004A7198" w:rsidRDefault="007408BC">
      <w:pPr>
        <w:keepNext/>
        <w:spacing w:line="480" w:lineRule="auto"/>
        <w:ind w:firstLine="720"/>
        <w:rPr>
          <w:rFonts w:cs="Times New Roman"/>
        </w:rPr>
      </w:pPr>
      <w:r w:rsidRPr="004A7198">
        <w:rPr>
          <w:rFonts w:cs="Times New Roman"/>
          <w:noProof/>
        </w:rPr>
        <w:drawing>
          <wp:inline distT="0" distB="0" distL="0" distR="0" wp14:anchorId="3B659B9F" wp14:editId="5D5C203D">
            <wp:extent cx="4105275" cy="278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2781300"/>
                    </a:xfrm>
                    <a:prstGeom prst="rect">
                      <a:avLst/>
                    </a:prstGeom>
                    <a:noFill/>
                    <a:ln>
                      <a:noFill/>
                    </a:ln>
                  </pic:spPr>
                </pic:pic>
              </a:graphicData>
            </a:graphic>
          </wp:inline>
        </w:drawing>
      </w:r>
    </w:p>
    <w:p w14:paraId="4C03BEC4" w14:textId="5696EF42" w:rsidR="00DF08A4" w:rsidRPr="004A7198" w:rsidRDefault="00DF08A4">
      <w:pPr>
        <w:pStyle w:val="Caption"/>
        <w:spacing w:line="480" w:lineRule="auto"/>
        <w:jc w:val="center"/>
        <w:rPr>
          <w:rFonts w:cs="Times New Roman"/>
          <w:iCs w:val="0"/>
          <w:szCs w:val="24"/>
        </w:rPr>
      </w:pPr>
      <w:bookmarkStart w:id="488" w:name="_Toc63611580"/>
      <w:bookmarkStart w:id="489" w:name="_Toc63642938"/>
      <w:bookmarkStart w:id="490" w:name="_Toc63623697"/>
      <w:bookmarkStart w:id="491" w:name="_Toc63927765"/>
      <w:bookmarkStart w:id="492" w:name="_Toc76199698"/>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12</w:t>
      </w:r>
      <w:r w:rsidRPr="004A7198">
        <w:rPr>
          <w:rFonts w:ascii="Times New Roman" w:hAnsi="Times New Roman" w:cs="Times New Roman"/>
          <w:iCs w:val="0"/>
          <w:sz w:val="20"/>
          <w:lang w:eastAsia="en-US"/>
        </w:rPr>
        <w:fldChar w:fldCharType="end"/>
      </w:r>
      <w:bookmarkEnd w:id="488"/>
      <w:bookmarkEnd w:id="489"/>
      <w:bookmarkEnd w:id="490"/>
      <w:r w:rsidRPr="004A7198">
        <w:rPr>
          <w:rFonts w:ascii="Times New Roman" w:hAnsi="Times New Roman" w:cs="Times New Roman"/>
          <w:iCs w:val="0"/>
          <w:sz w:val="20"/>
        </w:rPr>
        <w:t>:Activity Diagram for -App Notification</w:t>
      </w:r>
      <w:bookmarkEnd w:id="491"/>
      <w:bookmarkEnd w:id="492"/>
    </w:p>
    <w:p w14:paraId="46BA3779" w14:textId="6814F603" w:rsidR="00DF08A4" w:rsidRPr="004A7198" w:rsidRDefault="007408BC">
      <w:pPr>
        <w:keepNext/>
        <w:spacing w:line="480" w:lineRule="auto"/>
        <w:ind w:firstLine="720"/>
        <w:rPr>
          <w:rFonts w:cs="Times New Roman"/>
        </w:rPr>
      </w:pPr>
      <w:r w:rsidRPr="004A7198">
        <w:rPr>
          <w:rFonts w:cs="Times New Roman"/>
          <w:noProof/>
        </w:rPr>
        <w:lastRenderedPageBreak/>
        <w:drawing>
          <wp:inline distT="0" distB="0" distL="0" distR="0" wp14:anchorId="440FF4E2" wp14:editId="32EA7846">
            <wp:extent cx="3619500" cy="3771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771900"/>
                    </a:xfrm>
                    <a:prstGeom prst="rect">
                      <a:avLst/>
                    </a:prstGeom>
                    <a:noFill/>
                    <a:ln>
                      <a:noFill/>
                    </a:ln>
                  </pic:spPr>
                </pic:pic>
              </a:graphicData>
            </a:graphic>
          </wp:inline>
        </w:drawing>
      </w:r>
    </w:p>
    <w:p w14:paraId="70EF07BA" w14:textId="7A1FFB67" w:rsidR="00DF08A4" w:rsidRPr="004A7198" w:rsidRDefault="00DF08A4">
      <w:pPr>
        <w:pStyle w:val="Caption"/>
        <w:spacing w:line="480" w:lineRule="auto"/>
        <w:jc w:val="center"/>
        <w:rPr>
          <w:rFonts w:cs="Times New Roman"/>
          <w:iCs w:val="0"/>
          <w:szCs w:val="24"/>
        </w:rPr>
      </w:pPr>
      <w:bookmarkStart w:id="493" w:name="_Toc63611581"/>
      <w:bookmarkStart w:id="494" w:name="_Toc63642939"/>
      <w:bookmarkStart w:id="495" w:name="_Toc63623698"/>
      <w:bookmarkStart w:id="496" w:name="_Toc63927766"/>
      <w:bookmarkStart w:id="497" w:name="_Toc76199699"/>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13</w:t>
      </w:r>
      <w:r w:rsidRPr="004A7198">
        <w:rPr>
          <w:rFonts w:ascii="Times New Roman" w:hAnsi="Times New Roman" w:cs="Times New Roman"/>
          <w:iCs w:val="0"/>
          <w:sz w:val="20"/>
          <w:lang w:eastAsia="en-US"/>
        </w:rPr>
        <w:fldChar w:fldCharType="end"/>
      </w:r>
      <w:bookmarkEnd w:id="493"/>
      <w:bookmarkEnd w:id="494"/>
      <w:bookmarkEnd w:id="495"/>
      <w:r w:rsidRPr="004A7198">
        <w:rPr>
          <w:rFonts w:ascii="Times New Roman" w:hAnsi="Times New Roman" w:cs="Times New Roman"/>
          <w:iCs w:val="0"/>
          <w:sz w:val="20"/>
        </w:rPr>
        <w:t>:Activity Diagram for - Led Glow</w:t>
      </w:r>
      <w:bookmarkEnd w:id="496"/>
      <w:bookmarkEnd w:id="497"/>
    </w:p>
    <w:p w14:paraId="1D08648E" w14:textId="77777777" w:rsidR="00DF08A4" w:rsidRPr="004A7198" w:rsidRDefault="00DF08A4">
      <w:pPr>
        <w:spacing w:line="480" w:lineRule="auto"/>
        <w:ind w:firstLine="720"/>
        <w:rPr>
          <w:rFonts w:ascii="Times New Roman" w:hAnsi="Times New Roman" w:cs="Times New Roman"/>
          <w:b/>
          <w:bCs/>
        </w:rPr>
      </w:pPr>
    </w:p>
    <w:p w14:paraId="66066A55" w14:textId="77777777" w:rsidR="00DF08A4" w:rsidRPr="004A7198" w:rsidRDefault="00DF08A4">
      <w:pPr>
        <w:pStyle w:val="Heading3"/>
        <w:spacing w:line="480" w:lineRule="auto"/>
        <w:rPr>
          <w:rFonts w:cs="Times New Roman"/>
        </w:rPr>
      </w:pPr>
      <w:bookmarkStart w:id="498" w:name="_Toc63642430"/>
      <w:bookmarkStart w:id="499" w:name="_Toc63641276"/>
      <w:bookmarkStart w:id="500" w:name="_Toc63632796"/>
      <w:bookmarkStart w:id="501" w:name="_Toc63632517"/>
      <w:bookmarkStart w:id="502" w:name="_Toc63622928"/>
      <w:bookmarkStart w:id="503" w:name="_Toc63608376"/>
      <w:r w:rsidRPr="004A7198">
        <w:rPr>
          <w:rFonts w:ascii="Times New Roman" w:hAnsi="Times New Roman" w:cs="Times New Roman"/>
          <w:b/>
          <w:bCs/>
          <w:color w:val="000000"/>
        </w:rPr>
        <w:lastRenderedPageBreak/>
        <w:t xml:space="preserve">  </w:t>
      </w:r>
      <w:bookmarkStart w:id="504" w:name="_Toc63608146"/>
      <w:bookmarkStart w:id="505" w:name="_Toc63676285"/>
      <w:bookmarkStart w:id="506" w:name="_Toc63676101"/>
      <w:bookmarkStart w:id="507" w:name="_Toc63675940"/>
      <w:bookmarkStart w:id="508" w:name="_Toc63675450"/>
      <w:bookmarkStart w:id="509" w:name="_Toc63709290"/>
      <w:bookmarkStart w:id="510" w:name="_Toc63936190"/>
      <w:r w:rsidRPr="004A7198">
        <w:rPr>
          <w:rFonts w:ascii="Times New Roman" w:hAnsi="Times New Roman" w:cs="Times New Roman"/>
          <w:b/>
          <w:bCs/>
          <w:color w:val="000000"/>
        </w:rPr>
        <w:t>3.4.5   Sequence Diagram</w:t>
      </w:r>
      <w:r w:rsidRPr="004A7198">
        <w:rPr>
          <w:rFonts w:ascii="Times New Roman" w:hAnsi="Times New Roman" w:cs="Times New Roman"/>
          <w:b/>
          <w:color w:val="000000"/>
        </w:rPr>
        <w:t>:</w:t>
      </w:r>
      <w:bookmarkEnd w:id="498"/>
      <w:bookmarkEnd w:id="499"/>
      <w:bookmarkEnd w:id="500"/>
      <w:bookmarkEnd w:id="501"/>
      <w:bookmarkEnd w:id="502"/>
      <w:bookmarkEnd w:id="503"/>
      <w:bookmarkEnd w:id="504"/>
      <w:bookmarkEnd w:id="505"/>
      <w:bookmarkEnd w:id="506"/>
      <w:bookmarkEnd w:id="507"/>
      <w:bookmarkEnd w:id="508"/>
      <w:bookmarkEnd w:id="509"/>
      <w:bookmarkEnd w:id="510"/>
      <w:r w:rsidRPr="004A7198">
        <w:rPr>
          <w:rFonts w:ascii="Times New Roman" w:hAnsi="Times New Roman" w:cs="Times New Roman"/>
          <w:b/>
          <w:color w:val="000000"/>
        </w:rPr>
        <w:t xml:space="preserve"> </w:t>
      </w:r>
    </w:p>
    <w:p w14:paraId="1F2A3B69" w14:textId="0048F783" w:rsidR="00DF08A4" w:rsidRPr="004A7198" w:rsidRDefault="009B1E27">
      <w:pPr>
        <w:keepNext/>
        <w:spacing w:line="480" w:lineRule="auto"/>
        <w:ind w:firstLine="720"/>
        <w:rPr>
          <w:rFonts w:cs="Times New Roman"/>
        </w:rPr>
      </w:pPr>
      <w:r>
        <w:rPr>
          <w:rFonts w:cs="Times New Roman"/>
          <w:noProof/>
        </w:rPr>
        <w:drawing>
          <wp:inline distT="0" distB="0" distL="0" distR="0" wp14:anchorId="3F528D38" wp14:editId="617FD631">
            <wp:extent cx="3762375" cy="448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4486275"/>
                    </a:xfrm>
                    <a:prstGeom prst="rect">
                      <a:avLst/>
                    </a:prstGeom>
                    <a:noFill/>
                    <a:ln>
                      <a:noFill/>
                    </a:ln>
                  </pic:spPr>
                </pic:pic>
              </a:graphicData>
            </a:graphic>
          </wp:inline>
        </w:drawing>
      </w:r>
    </w:p>
    <w:p w14:paraId="323600A4" w14:textId="3B2F93C2" w:rsidR="00DF08A4" w:rsidRPr="004A7198" w:rsidRDefault="00DF08A4">
      <w:pPr>
        <w:pStyle w:val="Caption"/>
        <w:spacing w:line="480" w:lineRule="auto"/>
        <w:jc w:val="center"/>
        <w:rPr>
          <w:rFonts w:cs="Times New Roman"/>
          <w:iCs w:val="0"/>
          <w:szCs w:val="24"/>
        </w:rPr>
      </w:pPr>
      <w:bookmarkStart w:id="511" w:name="_Toc63611582"/>
      <w:bookmarkStart w:id="512" w:name="_Toc63642940"/>
      <w:bookmarkStart w:id="513" w:name="_Toc63623699"/>
      <w:bookmarkStart w:id="514" w:name="_Toc63927767"/>
      <w:bookmarkStart w:id="515" w:name="_Toc76199700"/>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14</w:t>
      </w:r>
      <w:r w:rsidRPr="004A7198">
        <w:rPr>
          <w:rFonts w:ascii="Times New Roman" w:hAnsi="Times New Roman" w:cs="Times New Roman"/>
          <w:iCs w:val="0"/>
          <w:sz w:val="20"/>
          <w:lang w:eastAsia="en-US"/>
        </w:rPr>
        <w:fldChar w:fldCharType="end"/>
      </w:r>
      <w:bookmarkEnd w:id="511"/>
      <w:bookmarkEnd w:id="512"/>
      <w:bookmarkEnd w:id="513"/>
      <w:r w:rsidRPr="004A7198">
        <w:rPr>
          <w:rFonts w:ascii="Times New Roman" w:hAnsi="Times New Roman" w:cs="Times New Roman"/>
          <w:iCs w:val="0"/>
          <w:sz w:val="20"/>
        </w:rPr>
        <w:t>: Sequence Diagram for Send Device ID App</w:t>
      </w:r>
      <w:bookmarkEnd w:id="514"/>
      <w:bookmarkEnd w:id="515"/>
    </w:p>
    <w:p w14:paraId="5CC350B8" w14:textId="7041B902" w:rsidR="00DF08A4" w:rsidRPr="004A7198" w:rsidRDefault="007408BC">
      <w:pPr>
        <w:keepNext/>
        <w:spacing w:line="480" w:lineRule="auto"/>
        <w:ind w:firstLine="720"/>
        <w:rPr>
          <w:rFonts w:cs="Times New Roman"/>
        </w:rPr>
      </w:pPr>
      <w:r w:rsidRPr="004A7198">
        <w:rPr>
          <w:rFonts w:cs="Times New Roman"/>
          <w:noProof/>
        </w:rPr>
        <w:lastRenderedPageBreak/>
        <w:drawing>
          <wp:inline distT="0" distB="0" distL="0" distR="0" wp14:anchorId="2E70F90D" wp14:editId="23F7B0AE">
            <wp:extent cx="3771900" cy="4410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4410075"/>
                    </a:xfrm>
                    <a:prstGeom prst="rect">
                      <a:avLst/>
                    </a:prstGeom>
                    <a:noFill/>
                    <a:ln>
                      <a:noFill/>
                    </a:ln>
                  </pic:spPr>
                </pic:pic>
              </a:graphicData>
            </a:graphic>
          </wp:inline>
        </w:drawing>
      </w:r>
    </w:p>
    <w:p w14:paraId="4BFC8513" w14:textId="0D558CAF" w:rsidR="00DF08A4" w:rsidRPr="004A7198" w:rsidRDefault="00DF08A4">
      <w:pPr>
        <w:pStyle w:val="Caption"/>
        <w:spacing w:line="480" w:lineRule="auto"/>
        <w:jc w:val="center"/>
        <w:rPr>
          <w:rFonts w:cs="Times New Roman"/>
          <w:iCs w:val="0"/>
          <w:szCs w:val="24"/>
        </w:rPr>
      </w:pPr>
      <w:bookmarkStart w:id="516" w:name="_Toc63611583"/>
      <w:bookmarkStart w:id="517" w:name="_Toc63642941"/>
      <w:bookmarkStart w:id="518" w:name="_Toc63623700"/>
      <w:bookmarkStart w:id="519" w:name="_Toc63927768"/>
      <w:bookmarkStart w:id="520" w:name="_Toc76199701"/>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15</w:t>
      </w:r>
      <w:r w:rsidRPr="004A7198">
        <w:rPr>
          <w:rFonts w:ascii="Times New Roman" w:hAnsi="Times New Roman" w:cs="Times New Roman"/>
          <w:iCs w:val="0"/>
          <w:sz w:val="20"/>
          <w:lang w:eastAsia="en-US"/>
        </w:rPr>
        <w:fldChar w:fldCharType="end"/>
      </w:r>
      <w:bookmarkEnd w:id="516"/>
      <w:bookmarkEnd w:id="517"/>
      <w:bookmarkEnd w:id="518"/>
      <w:r w:rsidRPr="004A7198">
        <w:rPr>
          <w:rFonts w:ascii="Times New Roman" w:hAnsi="Times New Roman" w:cs="Times New Roman"/>
          <w:iCs w:val="0"/>
          <w:sz w:val="20"/>
        </w:rPr>
        <w:t>: Sequence Diagram for Led Diagram</w:t>
      </w:r>
      <w:bookmarkEnd w:id="519"/>
      <w:bookmarkEnd w:id="520"/>
    </w:p>
    <w:p w14:paraId="318A08C3" w14:textId="77777777" w:rsidR="00DF08A4" w:rsidRPr="004A7198" w:rsidRDefault="00DF08A4">
      <w:pPr>
        <w:spacing w:line="480" w:lineRule="auto"/>
        <w:ind w:firstLine="720"/>
        <w:rPr>
          <w:rFonts w:ascii="Times New Roman" w:hAnsi="Times New Roman" w:cs="Times New Roman"/>
          <w:b/>
          <w:bCs/>
        </w:rPr>
      </w:pPr>
    </w:p>
    <w:p w14:paraId="50CB5694" w14:textId="743FA2CC" w:rsidR="00DF08A4" w:rsidRDefault="00DF08A4">
      <w:pPr>
        <w:spacing w:line="480" w:lineRule="auto"/>
        <w:ind w:firstLine="720"/>
        <w:rPr>
          <w:rFonts w:ascii="Times New Roman" w:hAnsi="Times New Roman" w:cs="Times New Roman"/>
          <w:b/>
          <w:bCs/>
        </w:rPr>
      </w:pPr>
    </w:p>
    <w:p w14:paraId="48556DBC" w14:textId="105FA86E" w:rsidR="0031073F" w:rsidRDefault="0031073F">
      <w:pPr>
        <w:spacing w:line="480" w:lineRule="auto"/>
        <w:ind w:firstLine="720"/>
        <w:rPr>
          <w:rFonts w:ascii="Times New Roman" w:hAnsi="Times New Roman" w:cs="Times New Roman"/>
          <w:b/>
          <w:bCs/>
        </w:rPr>
      </w:pPr>
    </w:p>
    <w:p w14:paraId="40CD435A" w14:textId="77777777" w:rsidR="0031073F" w:rsidRPr="004A7198" w:rsidRDefault="0031073F">
      <w:pPr>
        <w:spacing w:line="480" w:lineRule="auto"/>
        <w:ind w:firstLine="720"/>
        <w:rPr>
          <w:rFonts w:ascii="Times New Roman" w:hAnsi="Times New Roman" w:cs="Times New Roman"/>
          <w:b/>
          <w:bCs/>
        </w:rPr>
      </w:pPr>
    </w:p>
    <w:p w14:paraId="23C559FD" w14:textId="77777777" w:rsidR="00DF08A4" w:rsidRPr="004A7198" w:rsidRDefault="00DF08A4">
      <w:pPr>
        <w:spacing w:line="480" w:lineRule="auto"/>
        <w:ind w:firstLine="720"/>
        <w:rPr>
          <w:rFonts w:ascii="Times New Roman" w:hAnsi="Times New Roman" w:cs="Times New Roman"/>
          <w:b/>
          <w:bCs/>
        </w:rPr>
      </w:pPr>
    </w:p>
    <w:p w14:paraId="6519F9CD" w14:textId="77777777" w:rsidR="00DF08A4" w:rsidRPr="004A7198" w:rsidRDefault="00DF08A4">
      <w:pPr>
        <w:spacing w:line="480" w:lineRule="auto"/>
        <w:ind w:firstLine="720"/>
        <w:rPr>
          <w:rFonts w:ascii="Times New Roman" w:hAnsi="Times New Roman" w:cs="Times New Roman"/>
          <w:b/>
          <w:bCs/>
        </w:rPr>
      </w:pPr>
    </w:p>
    <w:p w14:paraId="309124D6" w14:textId="77777777" w:rsidR="00DF08A4" w:rsidRPr="004A7198" w:rsidRDefault="00DF08A4">
      <w:pPr>
        <w:spacing w:line="480" w:lineRule="auto"/>
        <w:ind w:firstLine="720"/>
        <w:rPr>
          <w:rFonts w:ascii="Times New Roman" w:hAnsi="Times New Roman" w:cs="Times New Roman"/>
          <w:b/>
          <w:bCs/>
        </w:rPr>
      </w:pPr>
    </w:p>
    <w:p w14:paraId="4B3EE6C8" w14:textId="77777777" w:rsidR="00DF08A4" w:rsidRPr="004A7198" w:rsidRDefault="00DF08A4">
      <w:pPr>
        <w:spacing w:line="480" w:lineRule="auto"/>
        <w:ind w:firstLine="720"/>
        <w:rPr>
          <w:rFonts w:ascii="Times New Roman" w:hAnsi="Times New Roman" w:cs="Times New Roman"/>
          <w:b/>
          <w:bCs/>
        </w:rPr>
      </w:pPr>
    </w:p>
    <w:p w14:paraId="4728539C" w14:textId="77777777" w:rsidR="00DF08A4" w:rsidRPr="004A7198" w:rsidRDefault="00DF08A4" w:rsidP="00D95BD2">
      <w:bookmarkStart w:id="521" w:name="_Toc63642431"/>
      <w:bookmarkStart w:id="522" w:name="_Toc63641277"/>
      <w:bookmarkStart w:id="523" w:name="_Toc63632797"/>
      <w:bookmarkStart w:id="524" w:name="_Toc63632518"/>
      <w:bookmarkStart w:id="525" w:name="_Toc63622929"/>
      <w:bookmarkStart w:id="526" w:name="_Toc63608377"/>
    </w:p>
    <w:p w14:paraId="711C500D" w14:textId="77777777" w:rsidR="00DF08A4" w:rsidRPr="004A7198" w:rsidRDefault="00DF08A4">
      <w:pPr>
        <w:pStyle w:val="Heading3"/>
        <w:spacing w:line="480" w:lineRule="auto"/>
        <w:rPr>
          <w:rFonts w:cs="Times New Roman"/>
        </w:rPr>
      </w:pPr>
      <w:r w:rsidRPr="004A7198">
        <w:rPr>
          <w:rFonts w:ascii="Times New Roman" w:hAnsi="Times New Roman" w:cs="Times New Roman"/>
          <w:b/>
          <w:bCs/>
          <w:color w:val="000000"/>
        </w:rPr>
        <w:lastRenderedPageBreak/>
        <w:t xml:space="preserve">  </w:t>
      </w:r>
      <w:bookmarkStart w:id="527" w:name="_Toc63608147"/>
      <w:bookmarkStart w:id="528" w:name="_Toc63676286"/>
      <w:bookmarkStart w:id="529" w:name="_Toc63676102"/>
      <w:bookmarkStart w:id="530" w:name="_Toc63675941"/>
      <w:bookmarkStart w:id="531" w:name="_Toc63675451"/>
      <w:bookmarkStart w:id="532" w:name="_Toc63709291"/>
      <w:bookmarkStart w:id="533" w:name="_Toc63936191"/>
      <w:r w:rsidRPr="004A7198">
        <w:rPr>
          <w:rFonts w:ascii="Times New Roman" w:hAnsi="Times New Roman" w:cs="Times New Roman"/>
          <w:b/>
          <w:bCs/>
          <w:color w:val="000000"/>
        </w:rPr>
        <w:t>3.4.6   Context Diagram</w:t>
      </w:r>
      <w:r w:rsidRPr="004A7198">
        <w:rPr>
          <w:rFonts w:ascii="Times New Roman" w:hAnsi="Times New Roman" w:cs="Times New Roman"/>
          <w:b/>
          <w:color w:val="000000"/>
        </w:rPr>
        <w:t>:</w:t>
      </w:r>
      <w:bookmarkEnd w:id="521"/>
      <w:bookmarkEnd w:id="522"/>
      <w:bookmarkEnd w:id="523"/>
      <w:bookmarkEnd w:id="524"/>
      <w:bookmarkEnd w:id="525"/>
      <w:bookmarkEnd w:id="526"/>
      <w:bookmarkEnd w:id="527"/>
      <w:bookmarkEnd w:id="528"/>
      <w:bookmarkEnd w:id="529"/>
      <w:bookmarkEnd w:id="530"/>
      <w:bookmarkEnd w:id="531"/>
      <w:bookmarkEnd w:id="532"/>
      <w:bookmarkEnd w:id="533"/>
      <w:r w:rsidRPr="004A7198">
        <w:rPr>
          <w:rFonts w:ascii="Times New Roman" w:hAnsi="Times New Roman" w:cs="Times New Roman"/>
          <w:b/>
          <w:color w:val="000000"/>
        </w:rPr>
        <w:t xml:space="preserve"> </w:t>
      </w:r>
    </w:p>
    <w:p w14:paraId="6637EE65" w14:textId="77777777" w:rsidR="00DF08A4" w:rsidRPr="004A7198" w:rsidRDefault="00DF08A4">
      <w:pPr>
        <w:spacing w:line="480" w:lineRule="auto"/>
        <w:rPr>
          <w:rFonts w:ascii="Times New Roman" w:hAnsi="Times New Roman" w:cs="Times New Roman"/>
          <w:b/>
          <w:bCs/>
          <w:sz w:val="28"/>
          <w:szCs w:val="28"/>
        </w:rPr>
      </w:pPr>
    </w:p>
    <w:p w14:paraId="0AC17349" w14:textId="19637B1D" w:rsidR="00DF08A4" w:rsidRPr="004A7198" w:rsidRDefault="007408BC">
      <w:pPr>
        <w:keepNext/>
        <w:spacing w:line="480" w:lineRule="auto"/>
        <w:ind w:firstLine="720"/>
        <w:rPr>
          <w:rFonts w:cs="Times New Roman"/>
        </w:rPr>
      </w:pPr>
      <w:r w:rsidRPr="004A7198">
        <w:rPr>
          <w:rFonts w:cs="Times New Roman"/>
          <w:noProof/>
        </w:rPr>
        <w:drawing>
          <wp:inline distT="0" distB="0" distL="0" distR="0" wp14:anchorId="458CD76B" wp14:editId="572DF6D7">
            <wp:extent cx="4314825" cy="2924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2924175"/>
                    </a:xfrm>
                    <a:prstGeom prst="rect">
                      <a:avLst/>
                    </a:prstGeom>
                    <a:noFill/>
                    <a:ln>
                      <a:noFill/>
                    </a:ln>
                  </pic:spPr>
                </pic:pic>
              </a:graphicData>
            </a:graphic>
          </wp:inline>
        </w:drawing>
      </w:r>
    </w:p>
    <w:p w14:paraId="3A705BC9" w14:textId="447D03E5" w:rsidR="00DF08A4" w:rsidRPr="004A7198" w:rsidRDefault="00DF08A4">
      <w:pPr>
        <w:pStyle w:val="Caption"/>
        <w:spacing w:line="480" w:lineRule="auto"/>
        <w:jc w:val="center"/>
        <w:rPr>
          <w:rFonts w:cs="Times New Roman"/>
          <w:iCs w:val="0"/>
          <w:szCs w:val="24"/>
        </w:rPr>
      </w:pPr>
      <w:bookmarkStart w:id="534" w:name="_Toc63611585"/>
      <w:bookmarkStart w:id="535" w:name="_Toc63642943"/>
      <w:bookmarkStart w:id="536" w:name="_Toc63623702"/>
      <w:bookmarkStart w:id="537" w:name="_Toc63927770"/>
      <w:bookmarkStart w:id="538" w:name="_Toc76199702"/>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16</w:t>
      </w:r>
      <w:r w:rsidRPr="004A7198">
        <w:rPr>
          <w:rFonts w:ascii="Times New Roman" w:hAnsi="Times New Roman" w:cs="Times New Roman"/>
          <w:iCs w:val="0"/>
          <w:sz w:val="20"/>
          <w:lang w:eastAsia="en-US"/>
        </w:rPr>
        <w:fldChar w:fldCharType="end"/>
      </w:r>
      <w:bookmarkEnd w:id="534"/>
      <w:bookmarkEnd w:id="535"/>
      <w:bookmarkEnd w:id="536"/>
      <w:r w:rsidRPr="004A7198">
        <w:rPr>
          <w:rFonts w:ascii="Times New Roman" w:hAnsi="Times New Roman" w:cs="Times New Roman"/>
          <w:iCs w:val="0"/>
          <w:sz w:val="20"/>
        </w:rPr>
        <w:t>:  Context Diagram for Library Noise Alarm System</w:t>
      </w:r>
      <w:bookmarkEnd w:id="537"/>
      <w:bookmarkEnd w:id="538"/>
    </w:p>
    <w:p w14:paraId="037E0491" w14:textId="77777777" w:rsidR="00DF08A4" w:rsidRPr="004A7198" w:rsidRDefault="00DF08A4">
      <w:pPr>
        <w:spacing w:line="480" w:lineRule="auto"/>
        <w:ind w:firstLine="720"/>
        <w:rPr>
          <w:rFonts w:ascii="Times New Roman" w:hAnsi="Times New Roman" w:cs="Times New Roman"/>
          <w:b/>
          <w:bCs/>
          <w:sz w:val="28"/>
          <w:szCs w:val="28"/>
        </w:rPr>
      </w:pPr>
    </w:p>
    <w:p w14:paraId="1481DA49" w14:textId="77777777" w:rsidR="00DF08A4" w:rsidRPr="004A7198" w:rsidRDefault="00DF08A4">
      <w:pPr>
        <w:spacing w:line="480" w:lineRule="auto"/>
        <w:ind w:firstLine="720"/>
        <w:rPr>
          <w:rFonts w:ascii="Times New Roman" w:hAnsi="Times New Roman" w:cs="Times New Roman"/>
          <w:b/>
          <w:bCs/>
          <w:sz w:val="28"/>
          <w:szCs w:val="28"/>
        </w:rPr>
      </w:pPr>
    </w:p>
    <w:p w14:paraId="549FF16B" w14:textId="70AC6797" w:rsidR="00DF08A4" w:rsidRPr="004A7198" w:rsidRDefault="00DF08A4">
      <w:pPr>
        <w:pStyle w:val="Heading2"/>
        <w:spacing w:line="480" w:lineRule="auto"/>
        <w:rPr>
          <w:rFonts w:cs="Times New Roman"/>
          <w:szCs w:val="24"/>
        </w:rPr>
      </w:pPr>
      <w:bookmarkStart w:id="539" w:name="_Toc63608148"/>
      <w:bookmarkStart w:id="540" w:name="_Toc63676287"/>
      <w:bookmarkStart w:id="541" w:name="_Toc63676103"/>
      <w:bookmarkStart w:id="542" w:name="_Toc63675942"/>
      <w:bookmarkStart w:id="543" w:name="_Toc63675452"/>
      <w:bookmarkStart w:id="544" w:name="_Toc63642432"/>
      <w:bookmarkStart w:id="545" w:name="_Toc63641278"/>
      <w:bookmarkStart w:id="546" w:name="_Toc63632798"/>
      <w:bookmarkStart w:id="547" w:name="_Toc63632519"/>
      <w:bookmarkStart w:id="548" w:name="_Toc63622930"/>
      <w:bookmarkStart w:id="549" w:name="_Toc63608378"/>
      <w:bookmarkStart w:id="550" w:name="_Toc63709292"/>
      <w:bookmarkStart w:id="551" w:name="_Toc63936192"/>
      <w:r w:rsidRPr="004A7198">
        <w:rPr>
          <w:rFonts w:ascii="Times New Roman" w:hAnsi="Times New Roman" w:cs="Times New Roman"/>
          <w:b/>
          <w:bCs/>
          <w:color w:val="000000"/>
          <w:sz w:val="28"/>
          <w:szCs w:val="28"/>
        </w:rPr>
        <w:t xml:space="preserve">3.5 </w:t>
      </w:r>
      <w:bookmarkEnd w:id="539"/>
      <w:bookmarkEnd w:id="540"/>
      <w:bookmarkEnd w:id="541"/>
      <w:bookmarkEnd w:id="542"/>
      <w:bookmarkEnd w:id="543"/>
      <w:bookmarkEnd w:id="544"/>
      <w:bookmarkEnd w:id="545"/>
      <w:bookmarkEnd w:id="546"/>
      <w:bookmarkEnd w:id="547"/>
      <w:bookmarkEnd w:id="548"/>
      <w:bookmarkEnd w:id="549"/>
      <w:bookmarkEnd w:id="550"/>
      <w:r w:rsidR="008E073A" w:rsidRPr="004A7198">
        <w:rPr>
          <w:rFonts w:ascii="Times New Roman" w:hAnsi="Times New Roman" w:cs="Times New Roman"/>
          <w:b/>
          <w:bCs/>
          <w:color w:val="000000"/>
          <w:sz w:val="28"/>
          <w:szCs w:val="28"/>
        </w:rPr>
        <w:t>Summary</w:t>
      </w:r>
      <w:r w:rsidR="008E073A" w:rsidRPr="004A7198">
        <w:rPr>
          <w:rFonts w:ascii="Times New Roman" w:hAnsi="Times New Roman" w:cs="Times New Roman"/>
          <w:b/>
          <w:bCs/>
          <w:color w:val="000000"/>
          <w:sz w:val="28"/>
          <w:szCs w:val="28"/>
          <w:lang w:bidi="ar-SA"/>
        </w:rPr>
        <w:t>:</w:t>
      </w:r>
      <w:bookmarkEnd w:id="551"/>
    </w:p>
    <w:p w14:paraId="16FD79FA" w14:textId="77777777" w:rsidR="00DF08A4" w:rsidRPr="004A7198" w:rsidRDefault="00DF08A4">
      <w:pPr>
        <w:spacing w:line="480" w:lineRule="auto"/>
        <w:ind w:firstLine="720"/>
        <w:rPr>
          <w:rFonts w:ascii="Times New Roman" w:hAnsi="Times New Roman" w:cs="Times New Roman"/>
          <w:b/>
          <w:bCs/>
          <w:sz w:val="28"/>
          <w:szCs w:val="28"/>
        </w:rPr>
      </w:pPr>
    </w:p>
    <w:p w14:paraId="153D3913" w14:textId="09538C81" w:rsidR="00DF08A4" w:rsidRPr="004A7198" w:rsidRDefault="00DF08A4">
      <w:pPr>
        <w:spacing w:line="480" w:lineRule="auto"/>
        <w:ind w:firstLine="720"/>
        <w:rPr>
          <w:rFonts w:cs="Times New Roman"/>
        </w:rPr>
      </w:pPr>
      <w:r w:rsidRPr="004A7198">
        <w:rPr>
          <w:rFonts w:ascii="Times New Roman" w:hAnsi="Times New Roman" w:cs="Times New Roman"/>
        </w:rPr>
        <w:t>In this chapter we showed requirements of our system (user requirement, functional requirements, non-functional requirements</w:t>
      </w:r>
      <w:r w:rsidR="006B3220" w:rsidRPr="004A7198">
        <w:rPr>
          <w:rFonts w:ascii="Times New Roman" w:hAnsi="Times New Roman" w:cs="Times New Roman"/>
        </w:rPr>
        <w:t>). Explained</w:t>
      </w:r>
      <w:r w:rsidRPr="004A7198">
        <w:rPr>
          <w:rFonts w:ascii="Times New Roman" w:hAnsi="Times New Roman" w:cs="Times New Roman"/>
        </w:rPr>
        <w:t xml:space="preserve"> how the system will work and its components, all of that is showed through a Development Methodology’s (activity diagram, use case diagram, flowchart and sequence diagram</w:t>
      </w:r>
      <w:r w:rsidR="008E073A" w:rsidRPr="004A7198">
        <w:rPr>
          <w:rFonts w:ascii="Times New Roman" w:hAnsi="Times New Roman" w:cs="Times New Roman"/>
        </w:rPr>
        <w:t>).</w:t>
      </w:r>
    </w:p>
    <w:p w14:paraId="68C34BCA" w14:textId="77777777" w:rsidR="00DF08A4" w:rsidRPr="004A7198" w:rsidRDefault="00DF08A4">
      <w:pPr>
        <w:spacing w:line="480" w:lineRule="auto"/>
        <w:ind w:left="936" w:right="936"/>
        <w:jc w:val="center"/>
        <w:rPr>
          <w:rFonts w:ascii="Mangal" w:hAnsi="Mangal" w:cs="Mangal"/>
          <w:bCs/>
          <w:sz w:val="32"/>
          <w:szCs w:val="32"/>
        </w:rPr>
      </w:pPr>
    </w:p>
    <w:p w14:paraId="273F85F0" w14:textId="77777777" w:rsidR="00DF08A4" w:rsidRPr="004A7198" w:rsidRDefault="00DF08A4">
      <w:pPr>
        <w:spacing w:line="480" w:lineRule="auto"/>
        <w:ind w:left="936" w:right="936"/>
        <w:jc w:val="center"/>
        <w:rPr>
          <w:rFonts w:cs="Times New Roman"/>
        </w:rPr>
      </w:pPr>
      <w:r w:rsidRPr="004A7198">
        <w:rPr>
          <w:rFonts w:ascii="Times New Roman" w:hAnsi="Times New Roman" w:cs="Times New Roman"/>
          <w:b/>
          <w:sz w:val="32"/>
          <w:szCs w:val="32"/>
        </w:rPr>
        <w:lastRenderedPageBreak/>
        <w:t>Chapter Four</w:t>
      </w:r>
    </w:p>
    <w:p w14:paraId="4B01FDD6" w14:textId="77777777" w:rsidR="00DF08A4" w:rsidRPr="004A7198" w:rsidRDefault="00DF08A4">
      <w:pPr>
        <w:pStyle w:val="Heading1"/>
        <w:spacing w:line="480" w:lineRule="auto"/>
        <w:rPr>
          <w:rFonts w:cs="Times New Roman"/>
          <w:bCs w:val="0"/>
          <w:szCs w:val="24"/>
        </w:rPr>
      </w:pPr>
      <w:bookmarkStart w:id="552" w:name="_Toc63622931"/>
      <w:bookmarkStart w:id="553" w:name="_Toc63676288"/>
      <w:bookmarkStart w:id="554" w:name="_Toc63676104"/>
      <w:bookmarkStart w:id="555" w:name="_Toc63675943"/>
      <w:bookmarkStart w:id="556" w:name="_Toc63675453"/>
      <w:bookmarkStart w:id="557" w:name="_Toc63642433"/>
      <w:bookmarkStart w:id="558" w:name="_Toc63641279"/>
      <w:bookmarkStart w:id="559" w:name="_Toc63632799"/>
      <w:bookmarkStart w:id="560" w:name="_Toc63632520"/>
      <w:bookmarkStart w:id="561" w:name="_Toc63709293"/>
      <w:bookmarkStart w:id="562" w:name="_Toc63936193"/>
      <w:r w:rsidRPr="004A7198">
        <w:rPr>
          <w:rFonts w:ascii="Times New Roman" w:hAnsi="Times New Roman" w:cs="Times New Roman"/>
          <w:bCs w:val="0"/>
          <w:sz w:val="32"/>
          <w:szCs w:val="32"/>
        </w:rPr>
        <w:t>S</w:t>
      </w:r>
      <w:r w:rsidRPr="004A7198">
        <w:rPr>
          <w:rFonts w:ascii="Times New Roman" w:hAnsi="Times New Roman" w:cs="Times New Roman"/>
          <w:bCs w:val="0"/>
          <w:sz w:val="32"/>
          <w:szCs w:val="32"/>
          <w:highlight w:val="white"/>
        </w:rPr>
        <w:t xml:space="preserve">ystem </w:t>
      </w:r>
      <w:bookmarkEnd w:id="552"/>
      <w:bookmarkEnd w:id="553"/>
      <w:bookmarkEnd w:id="554"/>
      <w:bookmarkEnd w:id="555"/>
      <w:bookmarkEnd w:id="556"/>
      <w:bookmarkEnd w:id="557"/>
      <w:bookmarkEnd w:id="558"/>
      <w:bookmarkEnd w:id="559"/>
      <w:bookmarkEnd w:id="560"/>
      <w:r w:rsidRPr="004A7198">
        <w:rPr>
          <w:rFonts w:ascii="Times New Roman" w:hAnsi="Times New Roman" w:cs="Times New Roman"/>
          <w:bCs w:val="0"/>
          <w:sz w:val="32"/>
          <w:szCs w:val="32"/>
        </w:rPr>
        <w:t>Design and Solution:</w:t>
      </w:r>
      <w:bookmarkEnd w:id="561"/>
      <w:bookmarkEnd w:id="562"/>
    </w:p>
    <w:p w14:paraId="70C60A97" w14:textId="60A36588" w:rsidR="000C50AB" w:rsidRDefault="00B30DA7" w:rsidP="00C82A8F">
      <w:pPr>
        <w:rPr>
          <w:color w:val="000000"/>
        </w:rPr>
      </w:pPr>
      <w:bookmarkStart w:id="563" w:name="_Toc63622932"/>
      <w:bookmarkStart w:id="564" w:name="_Toc63676289"/>
      <w:bookmarkStart w:id="565" w:name="_Toc63676105"/>
      <w:bookmarkStart w:id="566" w:name="_Toc63675944"/>
      <w:bookmarkStart w:id="567" w:name="_Toc63675454"/>
      <w:bookmarkStart w:id="568" w:name="_Toc63642434"/>
      <w:bookmarkStart w:id="569" w:name="_Toc63641280"/>
      <w:bookmarkStart w:id="570" w:name="_Toc63632800"/>
      <w:bookmarkStart w:id="571" w:name="_Toc63632521"/>
      <w:bookmarkStart w:id="572" w:name="_Toc63709294"/>
      <w:bookmarkEnd w:id="563"/>
      <w:bookmarkEnd w:id="564"/>
      <w:bookmarkEnd w:id="565"/>
      <w:bookmarkEnd w:id="566"/>
      <w:bookmarkEnd w:id="567"/>
      <w:bookmarkEnd w:id="568"/>
      <w:bookmarkEnd w:id="569"/>
      <w:bookmarkEnd w:id="570"/>
      <w:bookmarkEnd w:id="571"/>
      <w:r>
        <w:pict w14:anchorId="4B503F90">
          <v:rect id="_x0000_i1031" style="width:0;height:1.5pt" o:hralign="center" o:hrstd="t" o:hr="t" fillcolor="#a0a0a0" stroked="f"/>
        </w:pict>
      </w:r>
    </w:p>
    <w:p w14:paraId="2673D6AE" w14:textId="3737BFCE" w:rsidR="00DF08A4" w:rsidRPr="004A7198" w:rsidRDefault="00DF08A4">
      <w:pPr>
        <w:pStyle w:val="Heading2"/>
        <w:spacing w:line="480" w:lineRule="auto"/>
        <w:rPr>
          <w:rFonts w:cs="Times New Roman"/>
          <w:szCs w:val="24"/>
        </w:rPr>
      </w:pPr>
      <w:bookmarkStart w:id="573" w:name="_Toc63936194"/>
      <w:r w:rsidRPr="004A7198">
        <w:rPr>
          <w:rFonts w:ascii="Times New Roman" w:hAnsi="Times New Roman" w:cs="Times New Roman"/>
          <w:b/>
          <w:bCs/>
          <w:color w:val="000000"/>
          <w:sz w:val="28"/>
          <w:szCs w:val="24"/>
        </w:rPr>
        <w:t xml:space="preserve">4.1 </w:t>
      </w:r>
      <w:bookmarkEnd w:id="572"/>
      <w:r w:rsidR="008E073A" w:rsidRPr="004A7198">
        <w:rPr>
          <w:rFonts w:ascii="Times New Roman" w:hAnsi="Times New Roman" w:cs="Times New Roman"/>
          <w:b/>
          <w:bCs/>
          <w:color w:val="000000"/>
          <w:sz w:val="28"/>
          <w:szCs w:val="24"/>
        </w:rPr>
        <w:t>Introduction:</w:t>
      </w:r>
      <w:bookmarkEnd w:id="573"/>
    </w:p>
    <w:p w14:paraId="44FFA62E" w14:textId="0C91C173" w:rsidR="00DF08A4" w:rsidRPr="004A7198" w:rsidRDefault="00DF08A4">
      <w:pPr>
        <w:spacing w:line="480" w:lineRule="auto"/>
        <w:ind w:right="936" w:firstLine="720"/>
        <w:rPr>
          <w:rFonts w:cs="Times New Roman"/>
        </w:rPr>
      </w:pPr>
      <w:r w:rsidRPr="004A7198">
        <w:rPr>
          <w:rFonts w:ascii="Times New Roman" w:hAnsi="Times New Roman" w:cs="Times New Roman"/>
          <w:bCs/>
        </w:rPr>
        <w:t xml:space="preserve">In this chapter we will work on </w:t>
      </w:r>
      <w:r w:rsidR="00FD26AD">
        <w:rPr>
          <w:rFonts w:ascii="Times New Roman" w:hAnsi="Times New Roman" w:cs="Times New Roman"/>
          <w:bCs/>
        </w:rPr>
        <w:t>implementation of</w:t>
      </w:r>
      <w:r w:rsidRPr="004A7198">
        <w:rPr>
          <w:rFonts w:ascii="Times New Roman" w:hAnsi="Times New Roman" w:cs="Times New Roman"/>
          <w:bCs/>
        </w:rPr>
        <w:t xml:space="preserve"> our system so we will head to achieve our system requirements that we described in chapter three to come with overall complete design of the system.</w:t>
      </w:r>
    </w:p>
    <w:p w14:paraId="1E970BCE" w14:textId="77777777" w:rsidR="00DF08A4" w:rsidRPr="004A7198" w:rsidRDefault="00DF08A4">
      <w:pPr>
        <w:spacing w:line="480" w:lineRule="auto"/>
        <w:ind w:right="936"/>
        <w:rPr>
          <w:rFonts w:ascii="Times New Roman" w:hAnsi="Times New Roman" w:cs="Times New Roman"/>
          <w:bCs/>
        </w:rPr>
      </w:pPr>
    </w:p>
    <w:p w14:paraId="23AC9031" w14:textId="1F57000B" w:rsidR="00DF08A4" w:rsidRPr="004A7198" w:rsidRDefault="00883391">
      <w:pPr>
        <w:keepNext/>
        <w:spacing w:line="480" w:lineRule="auto"/>
        <w:ind w:right="936" w:firstLine="720"/>
        <w:rPr>
          <w:rFonts w:cs="Times New Roman"/>
        </w:rPr>
      </w:pPr>
      <w:r>
        <w:rPr>
          <w:rFonts w:cs="Times New Roman"/>
          <w:noProof/>
        </w:rPr>
        <w:drawing>
          <wp:inline distT="0" distB="0" distL="0" distR="0" wp14:anchorId="0D81549A" wp14:editId="1EB2A309">
            <wp:extent cx="5934075" cy="3600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245DAD" w14:textId="58ED2085" w:rsidR="00DF08A4" w:rsidRPr="004A7198" w:rsidRDefault="00DF08A4">
      <w:pPr>
        <w:pStyle w:val="Caption"/>
        <w:spacing w:line="480" w:lineRule="auto"/>
        <w:jc w:val="center"/>
        <w:rPr>
          <w:rFonts w:cs="Times New Roman"/>
          <w:iCs w:val="0"/>
          <w:szCs w:val="24"/>
        </w:rPr>
      </w:pPr>
      <w:bookmarkStart w:id="574" w:name="_Toc63642944"/>
      <w:bookmarkStart w:id="575" w:name="_Toc63623703"/>
      <w:bookmarkStart w:id="576" w:name="_Toc63927771"/>
      <w:bookmarkStart w:id="577" w:name="_Toc76199703"/>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17</w:t>
      </w:r>
      <w:r w:rsidRPr="004A7198">
        <w:rPr>
          <w:rFonts w:ascii="Times New Roman" w:hAnsi="Times New Roman" w:cs="Times New Roman"/>
          <w:iCs w:val="0"/>
          <w:sz w:val="20"/>
          <w:lang w:eastAsia="en-US"/>
        </w:rPr>
        <w:fldChar w:fldCharType="end"/>
      </w:r>
      <w:r w:rsidRPr="004A7198">
        <w:rPr>
          <w:rFonts w:ascii="Times New Roman" w:hAnsi="Times New Roman" w:cs="Times New Roman"/>
          <w:iCs w:val="0"/>
          <w:sz w:val="20"/>
        </w:rPr>
        <w:t xml:space="preserve">: </w:t>
      </w:r>
      <w:bookmarkEnd w:id="574"/>
      <w:bookmarkEnd w:id="575"/>
      <w:r w:rsidRPr="004A7198">
        <w:rPr>
          <w:rFonts w:ascii="Times New Roman" w:hAnsi="Times New Roman" w:cs="Times New Roman"/>
          <w:iCs w:val="0"/>
          <w:sz w:val="20"/>
        </w:rPr>
        <w:t>System</w:t>
      </w:r>
      <w:bookmarkEnd w:id="576"/>
      <w:bookmarkEnd w:id="577"/>
    </w:p>
    <w:p w14:paraId="442A8054" w14:textId="77777777" w:rsidR="00DF08A4" w:rsidRPr="004A7198" w:rsidRDefault="00DF08A4">
      <w:pPr>
        <w:spacing w:line="480" w:lineRule="auto"/>
        <w:rPr>
          <w:rFonts w:ascii="Mangal" w:hAnsi="Mangal" w:cs="Mangal"/>
        </w:rPr>
      </w:pPr>
    </w:p>
    <w:p w14:paraId="2D89DF1F" w14:textId="77777777" w:rsidR="00DF08A4" w:rsidRPr="004A7198" w:rsidRDefault="00DF08A4">
      <w:pPr>
        <w:spacing w:line="480" w:lineRule="auto"/>
        <w:rPr>
          <w:rFonts w:ascii="Times New Roman" w:hAnsi="Times New Roman" w:cs="Times New Roman"/>
        </w:rPr>
      </w:pPr>
    </w:p>
    <w:p w14:paraId="2DEA8240" w14:textId="77777777" w:rsidR="00736FEB" w:rsidRDefault="00736FEB" w:rsidP="00736FEB">
      <w:pPr>
        <w:keepNext/>
      </w:pPr>
      <w:bookmarkStart w:id="578" w:name="_Toc63622933"/>
      <w:bookmarkStart w:id="579" w:name="_Toc63676290"/>
      <w:bookmarkStart w:id="580" w:name="_Toc63676106"/>
      <w:bookmarkStart w:id="581" w:name="_Toc63675945"/>
      <w:bookmarkStart w:id="582" w:name="_Toc63675455"/>
      <w:bookmarkStart w:id="583" w:name="_Toc63642435"/>
      <w:bookmarkStart w:id="584" w:name="_Toc63641281"/>
      <w:bookmarkStart w:id="585" w:name="_Toc63632801"/>
      <w:bookmarkStart w:id="586" w:name="_Toc63632522"/>
      <w:bookmarkStart w:id="587" w:name="_Toc63709295"/>
      <w:bookmarkStart w:id="588" w:name="_Toc63936195"/>
      <w:r w:rsidRPr="00736FEB">
        <w:rPr>
          <w:noProof/>
        </w:rPr>
        <w:lastRenderedPageBreak/>
        <w:drawing>
          <wp:inline distT="0" distB="0" distL="0" distR="0" wp14:anchorId="38BC22BE" wp14:editId="6775A6AE">
            <wp:extent cx="5934075" cy="5391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14:paraId="1985775C" w14:textId="2EB2FF6A" w:rsidR="00736FEB" w:rsidRDefault="00736FEB" w:rsidP="00736FEB">
      <w:pPr>
        <w:pStyle w:val="Caption"/>
        <w:jc w:val="center"/>
      </w:pPr>
      <w:bookmarkStart w:id="589" w:name="_Toc76199704"/>
      <w:r>
        <w:t xml:space="preserve">Figure </w:t>
      </w:r>
      <w:r w:rsidR="00B30DA7">
        <w:fldChar w:fldCharType="begin"/>
      </w:r>
      <w:r w:rsidR="00B30DA7">
        <w:instrText xml:space="preserve"> SEQ Figure \* ARABIC </w:instrText>
      </w:r>
      <w:r w:rsidR="00B30DA7">
        <w:fldChar w:fldCharType="separate"/>
      </w:r>
      <w:r>
        <w:rPr>
          <w:noProof/>
        </w:rPr>
        <w:t>18</w:t>
      </w:r>
      <w:r w:rsidR="00B30DA7">
        <w:rPr>
          <w:noProof/>
        </w:rPr>
        <w:fldChar w:fldCharType="end"/>
      </w:r>
      <w:r>
        <w:t>:  internal and external view</w:t>
      </w:r>
      <w:bookmarkEnd w:id="589"/>
    </w:p>
    <w:p w14:paraId="70485B2A" w14:textId="6078B6BA" w:rsidR="00736FEB" w:rsidRPr="00736FEB" w:rsidRDefault="00736FEB" w:rsidP="00736FEB"/>
    <w:p w14:paraId="1206E1FA" w14:textId="2D17F695" w:rsidR="00736FEB" w:rsidRPr="00736FEB" w:rsidRDefault="00736FEB" w:rsidP="00736FEB"/>
    <w:p w14:paraId="0B5B85E7" w14:textId="512CA53E" w:rsidR="00736FEB" w:rsidRPr="00736FEB" w:rsidRDefault="00736FEB" w:rsidP="00736FEB"/>
    <w:p w14:paraId="38CC0973" w14:textId="7CAE79FA" w:rsidR="00736FEB" w:rsidRDefault="00736FEB" w:rsidP="00736FEB"/>
    <w:p w14:paraId="4C8A55C5" w14:textId="72093A69" w:rsidR="00736FEB" w:rsidRDefault="00736FEB" w:rsidP="00736FEB"/>
    <w:p w14:paraId="6712B1CC" w14:textId="3FDC74C9" w:rsidR="00736FEB" w:rsidRDefault="00736FEB" w:rsidP="00736FEB"/>
    <w:p w14:paraId="077909E8" w14:textId="497DB650" w:rsidR="00736FEB" w:rsidRDefault="00736FEB" w:rsidP="00736FEB"/>
    <w:p w14:paraId="76C7FB44" w14:textId="77777777" w:rsidR="00736FEB" w:rsidRDefault="00736FEB" w:rsidP="00736FEB"/>
    <w:p w14:paraId="38916D27" w14:textId="70FF6898" w:rsidR="00736FEB" w:rsidRDefault="00736FEB" w:rsidP="00736FEB"/>
    <w:p w14:paraId="115C8A08" w14:textId="77777777" w:rsidR="00736FEB" w:rsidRDefault="00736FEB" w:rsidP="00736FEB"/>
    <w:p w14:paraId="508CAD2D" w14:textId="77777777" w:rsidR="00736FEB" w:rsidRPr="00736FEB" w:rsidRDefault="00736FEB" w:rsidP="00736FEB"/>
    <w:p w14:paraId="5D7E3747" w14:textId="4E1B7E2D" w:rsidR="00736FEB" w:rsidRPr="00736FEB" w:rsidRDefault="00736FEB" w:rsidP="00736FEB"/>
    <w:p w14:paraId="0FC466F5" w14:textId="77777777" w:rsidR="00736FEB" w:rsidRPr="00736FEB" w:rsidRDefault="00736FEB" w:rsidP="00736FEB"/>
    <w:p w14:paraId="1D41827A" w14:textId="26C97475" w:rsidR="00DF08A4" w:rsidRPr="004A7198" w:rsidRDefault="00DF08A4">
      <w:pPr>
        <w:pStyle w:val="Heading2"/>
        <w:spacing w:line="480" w:lineRule="auto"/>
        <w:rPr>
          <w:rFonts w:cs="Times New Roman"/>
          <w:szCs w:val="24"/>
        </w:rPr>
      </w:pPr>
      <w:r w:rsidRPr="004A7198">
        <w:rPr>
          <w:rFonts w:ascii="Times New Roman" w:hAnsi="Times New Roman" w:cs="Times New Roman"/>
          <w:b/>
          <w:bCs/>
          <w:color w:val="000000"/>
          <w:sz w:val="28"/>
          <w:szCs w:val="24"/>
        </w:rPr>
        <w:lastRenderedPageBreak/>
        <w:t>4.2 Class Diagram</w:t>
      </w:r>
      <w:bookmarkEnd w:id="578"/>
      <w:bookmarkEnd w:id="579"/>
      <w:bookmarkEnd w:id="580"/>
      <w:bookmarkEnd w:id="581"/>
      <w:bookmarkEnd w:id="582"/>
      <w:bookmarkEnd w:id="583"/>
      <w:bookmarkEnd w:id="584"/>
      <w:bookmarkEnd w:id="585"/>
      <w:bookmarkEnd w:id="586"/>
      <w:r w:rsidRPr="004A7198">
        <w:rPr>
          <w:rFonts w:ascii="Times New Roman" w:hAnsi="Times New Roman" w:cs="Times New Roman"/>
          <w:b/>
          <w:bCs/>
          <w:color w:val="000000"/>
          <w:sz w:val="28"/>
          <w:szCs w:val="24"/>
        </w:rPr>
        <w:t>:</w:t>
      </w:r>
      <w:bookmarkEnd w:id="587"/>
      <w:bookmarkEnd w:id="588"/>
    </w:p>
    <w:p w14:paraId="75375078" w14:textId="614460BE" w:rsidR="00DF08A4" w:rsidRDefault="00DF08A4">
      <w:pPr>
        <w:spacing w:line="480" w:lineRule="auto"/>
        <w:ind w:right="936"/>
        <w:rPr>
          <w:rFonts w:ascii="Times New Roman" w:hAnsi="Times New Roman" w:cs="Times New Roman"/>
          <w:b/>
          <w:sz w:val="28"/>
          <w:szCs w:val="28"/>
        </w:rPr>
      </w:pPr>
    </w:p>
    <w:p w14:paraId="1740473F" w14:textId="77777777" w:rsidR="00724037" w:rsidRPr="004A7198" w:rsidRDefault="00724037">
      <w:pPr>
        <w:spacing w:line="480" w:lineRule="auto"/>
        <w:ind w:right="936"/>
        <w:rPr>
          <w:rFonts w:ascii="Times New Roman" w:hAnsi="Times New Roman" w:cs="Times New Roman"/>
          <w:b/>
          <w:sz w:val="28"/>
          <w:szCs w:val="28"/>
        </w:rPr>
      </w:pPr>
    </w:p>
    <w:p w14:paraId="6616F6BD" w14:textId="6E0C19BD" w:rsidR="00DF08A4" w:rsidRPr="004A7198" w:rsidRDefault="00724037" w:rsidP="0031073F">
      <w:pPr>
        <w:keepNext/>
        <w:spacing w:line="480" w:lineRule="auto"/>
        <w:ind w:right="936"/>
        <w:jc w:val="center"/>
        <w:rPr>
          <w:rFonts w:cs="Times New Roman"/>
        </w:rPr>
      </w:pPr>
      <w:r>
        <w:rPr>
          <w:rFonts w:cs="Times New Roman"/>
          <w:noProof/>
        </w:rPr>
        <w:drawing>
          <wp:inline distT="0" distB="0" distL="0" distR="0" wp14:anchorId="46507C3C" wp14:editId="43C4C025">
            <wp:extent cx="5715000" cy="295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1A04A746" w14:textId="35B06463" w:rsidR="00DF08A4" w:rsidRPr="004A7198" w:rsidRDefault="00DF08A4">
      <w:pPr>
        <w:pStyle w:val="Caption"/>
        <w:spacing w:line="480" w:lineRule="auto"/>
        <w:jc w:val="center"/>
        <w:rPr>
          <w:rFonts w:cs="Times New Roman"/>
          <w:iCs w:val="0"/>
          <w:szCs w:val="24"/>
        </w:rPr>
      </w:pPr>
      <w:bookmarkStart w:id="590" w:name="_Toc63623704"/>
      <w:bookmarkStart w:id="591" w:name="_Toc63642945"/>
      <w:bookmarkStart w:id="592" w:name="_Toc63927772"/>
      <w:bookmarkStart w:id="593" w:name="_Toc76199705"/>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19</w:t>
      </w:r>
      <w:r w:rsidRPr="004A7198">
        <w:rPr>
          <w:rFonts w:ascii="Times New Roman" w:hAnsi="Times New Roman" w:cs="Times New Roman"/>
          <w:iCs w:val="0"/>
          <w:sz w:val="20"/>
          <w:lang w:eastAsia="en-US"/>
        </w:rPr>
        <w:fldChar w:fldCharType="end"/>
      </w:r>
      <w:bookmarkEnd w:id="590"/>
      <w:bookmarkEnd w:id="591"/>
      <w:r w:rsidRPr="004A7198">
        <w:rPr>
          <w:rFonts w:ascii="Times New Roman" w:hAnsi="Times New Roman" w:cs="Times New Roman"/>
          <w:iCs w:val="0"/>
          <w:sz w:val="20"/>
        </w:rPr>
        <w:t>: Class Diagram</w:t>
      </w:r>
      <w:bookmarkEnd w:id="592"/>
      <w:bookmarkEnd w:id="593"/>
    </w:p>
    <w:p w14:paraId="3F91F083" w14:textId="77777777" w:rsidR="00DF08A4" w:rsidRPr="004A7198" w:rsidRDefault="00DF08A4">
      <w:pPr>
        <w:spacing w:line="480" w:lineRule="auto"/>
        <w:rPr>
          <w:rFonts w:ascii="Times New Roman" w:hAnsi="Times New Roman" w:cs="Times New Roman"/>
        </w:rPr>
      </w:pPr>
    </w:p>
    <w:p w14:paraId="5CC4A163" w14:textId="77777777" w:rsidR="00DF08A4" w:rsidRPr="004A7198" w:rsidRDefault="00DF08A4">
      <w:pPr>
        <w:spacing w:line="480" w:lineRule="auto"/>
        <w:rPr>
          <w:rFonts w:ascii="Times New Roman" w:hAnsi="Times New Roman" w:cs="Times New Roman"/>
        </w:rPr>
      </w:pPr>
    </w:p>
    <w:p w14:paraId="7E703DF5" w14:textId="77777777" w:rsidR="00DF08A4" w:rsidRPr="004A7198" w:rsidRDefault="00DF08A4">
      <w:pPr>
        <w:spacing w:line="480" w:lineRule="auto"/>
        <w:rPr>
          <w:rFonts w:ascii="Times New Roman" w:hAnsi="Times New Roman" w:cs="Times New Roman"/>
        </w:rPr>
      </w:pPr>
    </w:p>
    <w:p w14:paraId="3305EEE5" w14:textId="77777777" w:rsidR="00DF08A4" w:rsidRPr="004A7198" w:rsidRDefault="00DF08A4">
      <w:pPr>
        <w:spacing w:line="480" w:lineRule="auto"/>
        <w:rPr>
          <w:rFonts w:ascii="Times New Roman" w:hAnsi="Times New Roman" w:cs="Times New Roman"/>
        </w:rPr>
      </w:pPr>
    </w:p>
    <w:p w14:paraId="05AA89A8" w14:textId="77777777" w:rsidR="00DF08A4" w:rsidRPr="004A7198" w:rsidRDefault="00DF08A4">
      <w:pPr>
        <w:spacing w:line="480" w:lineRule="auto"/>
        <w:rPr>
          <w:rFonts w:ascii="Times New Roman" w:hAnsi="Times New Roman" w:cs="Times New Roman"/>
        </w:rPr>
      </w:pPr>
    </w:p>
    <w:p w14:paraId="7A6FA9ED" w14:textId="77777777" w:rsidR="00DF08A4" w:rsidRPr="004A7198" w:rsidRDefault="00DF08A4">
      <w:pPr>
        <w:spacing w:line="480" w:lineRule="auto"/>
        <w:rPr>
          <w:rFonts w:ascii="Times New Roman" w:hAnsi="Times New Roman" w:cs="Times New Roman"/>
        </w:rPr>
      </w:pPr>
    </w:p>
    <w:p w14:paraId="28D6D645" w14:textId="77777777" w:rsidR="00DF08A4" w:rsidRPr="004A7198" w:rsidRDefault="00DF08A4">
      <w:pPr>
        <w:spacing w:line="480" w:lineRule="auto"/>
        <w:rPr>
          <w:rFonts w:ascii="Times New Roman" w:hAnsi="Times New Roman" w:cs="Times New Roman"/>
        </w:rPr>
      </w:pPr>
    </w:p>
    <w:p w14:paraId="54E6E191" w14:textId="77777777" w:rsidR="00DF08A4" w:rsidRPr="004A7198" w:rsidRDefault="00DF08A4">
      <w:pPr>
        <w:spacing w:line="480" w:lineRule="auto"/>
        <w:rPr>
          <w:rFonts w:ascii="Times New Roman" w:hAnsi="Times New Roman" w:cs="Times New Roman"/>
        </w:rPr>
      </w:pPr>
    </w:p>
    <w:p w14:paraId="386862F9" w14:textId="77777777" w:rsidR="00DF08A4" w:rsidRPr="004A7198" w:rsidRDefault="00DF08A4">
      <w:pPr>
        <w:spacing w:line="480" w:lineRule="auto"/>
        <w:rPr>
          <w:rFonts w:ascii="Times New Roman" w:hAnsi="Times New Roman" w:cs="Times New Roman"/>
        </w:rPr>
      </w:pPr>
    </w:p>
    <w:p w14:paraId="17A9C87F" w14:textId="77777777" w:rsidR="00DF08A4" w:rsidRPr="004A7198" w:rsidRDefault="00DF08A4">
      <w:pPr>
        <w:pStyle w:val="Heading2"/>
        <w:spacing w:line="480" w:lineRule="auto"/>
        <w:rPr>
          <w:rFonts w:cs="Times New Roman"/>
          <w:szCs w:val="24"/>
        </w:rPr>
      </w:pPr>
      <w:bookmarkStart w:id="594" w:name="_Toc63622934"/>
      <w:bookmarkStart w:id="595" w:name="_Toc63676291"/>
      <w:bookmarkStart w:id="596" w:name="_Toc63676107"/>
      <w:bookmarkStart w:id="597" w:name="_Toc63675946"/>
      <w:bookmarkStart w:id="598" w:name="_Toc63675456"/>
      <w:bookmarkStart w:id="599" w:name="_Toc63642436"/>
      <w:bookmarkStart w:id="600" w:name="_Toc63641282"/>
      <w:bookmarkStart w:id="601" w:name="_Toc63632802"/>
      <w:bookmarkStart w:id="602" w:name="_Toc63632523"/>
      <w:bookmarkStart w:id="603" w:name="_Toc63709296"/>
      <w:bookmarkStart w:id="604" w:name="_Toc63936196"/>
      <w:r w:rsidRPr="004A7198">
        <w:rPr>
          <w:rFonts w:ascii="Times New Roman" w:hAnsi="Times New Roman" w:cs="Times New Roman"/>
          <w:b/>
          <w:bCs/>
          <w:color w:val="000000"/>
          <w:sz w:val="28"/>
          <w:szCs w:val="24"/>
        </w:rPr>
        <w:lastRenderedPageBreak/>
        <w:t>4.3 Software Component</w:t>
      </w:r>
      <w:bookmarkEnd w:id="594"/>
      <w:bookmarkEnd w:id="595"/>
      <w:bookmarkEnd w:id="596"/>
      <w:bookmarkEnd w:id="597"/>
      <w:bookmarkEnd w:id="598"/>
      <w:bookmarkEnd w:id="599"/>
      <w:bookmarkEnd w:id="600"/>
      <w:bookmarkEnd w:id="601"/>
      <w:bookmarkEnd w:id="602"/>
      <w:r w:rsidRPr="004A7198">
        <w:rPr>
          <w:rFonts w:ascii="Times New Roman" w:hAnsi="Times New Roman" w:cs="Times New Roman"/>
          <w:b/>
          <w:bCs/>
          <w:color w:val="000000"/>
          <w:sz w:val="28"/>
          <w:szCs w:val="24"/>
        </w:rPr>
        <w:t>:</w:t>
      </w:r>
      <w:bookmarkEnd w:id="603"/>
      <w:bookmarkEnd w:id="604"/>
    </w:p>
    <w:p w14:paraId="677D6209" w14:textId="77EDA887" w:rsidR="00DF08A4" w:rsidRPr="004A7198" w:rsidRDefault="008E073A">
      <w:pPr>
        <w:pStyle w:val="ListParagraph"/>
        <w:numPr>
          <w:ilvl w:val="0"/>
          <w:numId w:val="5"/>
        </w:numPr>
        <w:spacing w:line="480" w:lineRule="auto"/>
        <w:ind w:right="936"/>
        <w:rPr>
          <w:rFonts w:cs="Times New Roman"/>
        </w:rPr>
      </w:pPr>
      <w:r w:rsidRPr="004A7198">
        <w:rPr>
          <w:rFonts w:ascii="Times New Roman" w:hAnsi="Times New Roman" w:cs="Times New Roman"/>
          <w:b/>
        </w:rPr>
        <w:t>Flutter (</w:t>
      </w:r>
      <w:r w:rsidR="00DF08A4" w:rsidRPr="004A7198">
        <w:rPr>
          <w:rFonts w:ascii="Times New Roman" w:hAnsi="Times New Roman" w:cs="Times New Roman"/>
          <w:b/>
        </w:rPr>
        <w:t>Dart)</w:t>
      </w:r>
    </w:p>
    <w:p w14:paraId="5026F26C" w14:textId="77777777" w:rsidR="00DF08A4" w:rsidRPr="004A7198" w:rsidRDefault="00DF08A4">
      <w:pPr>
        <w:pStyle w:val="Heading3"/>
        <w:spacing w:line="480" w:lineRule="auto"/>
        <w:rPr>
          <w:rFonts w:cs="Times New Roman"/>
        </w:rPr>
      </w:pPr>
      <w:bookmarkStart w:id="605" w:name="_Toc63642437"/>
      <w:bookmarkStart w:id="606" w:name="_Toc63641283"/>
      <w:bookmarkStart w:id="607" w:name="_Toc63632803"/>
      <w:bookmarkStart w:id="608" w:name="_Toc63632524"/>
      <w:r w:rsidRPr="004A7198">
        <w:rPr>
          <w:rFonts w:cs="Times New Roman"/>
        </w:rPr>
        <w:t xml:space="preserve">  </w:t>
      </w:r>
      <w:bookmarkStart w:id="609" w:name="_Toc63622935"/>
      <w:bookmarkStart w:id="610" w:name="_Toc63676292"/>
      <w:bookmarkStart w:id="611" w:name="_Toc63676108"/>
      <w:bookmarkStart w:id="612" w:name="_Toc63675947"/>
      <w:bookmarkStart w:id="613" w:name="_Toc63675457"/>
      <w:bookmarkStart w:id="614" w:name="_Toc63709297"/>
      <w:bookmarkStart w:id="615" w:name="_Toc63936197"/>
      <w:r w:rsidRPr="004A7198">
        <w:rPr>
          <w:rFonts w:ascii="Times New Roman" w:hAnsi="Times New Roman" w:cs="Times New Roman"/>
          <w:b/>
          <w:bCs/>
          <w:color w:val="000000"/>
        </w:rPr>
        <w:t>4.3.1 Software Description</w:t>
      </w:r>
      <w:bookmarkEnd w:id="605"/>
      <w:bookmarkEnd w:id="606"/>
      <w:bookmarkEnd w:id="607"/>
      <w:bookmarkEnd w:id="608"/>
      <w:bookmarkEnd w:id="609"/>
      <w:bookmarkEnd w:id="610"/>
      <w:bookmarkEnd w:id="611"/>
      <w:bookmarkEnd w:id="612"/>
      <w:bookmarkEnd w:id="613"/>
      <w:r w:rsidRPr="004A7198">
        <w:rPr>
          <w:rFonts w:ascii="Times New Roman" w:hAnsi="Times New Roman" w:cs="Times New Roman"/>
          <w:b/>
          <w:bCs/>
          <w:color w:val="000000"/>
        </w:rPr>
        <w:t>:</w:t>
      </w:r>
      <w:bookmarkEnd w:id="614"/>
      <w:bookmarkEnd w:id="615"/>
    </w:p>
    <w:p w14:paraId="012EFC72" w14:textId="5A9130A8"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rPr>
        <w:t>Flutter</w:t>
      </w:r>
      <w:r w:rsidRPr="004A7198">
        <w:rPr>
          <w:rFonts w:ascii="Times New Roman" w:hAnsi="Times New Roman" w:cs="Times New Roman"/>
          <w:b/>
          <w:sz w:val="28"/>
          <w:szCs w:val="28"/>
        </w:rPr>
        <w:t xml:space="preserve">: </w:t>
      </w:r>
      <w:r w:rsidRPr="004A7198">
        <w:rPr>
          <w:rFonts w:ascii="Times New Roman" w:hAnsi="Times New Roman" w:cs="Times New Roman"/>
          <w:bCs/>
        </w:rPr>
        <w:t xml:space="preserve">Offering cross-platform, native-like, and superior experiences, Flutter has emerged as one of the top choices for cross-platform app </w:t>
      </w:r>
      <w:r w:rsidR="008E073A" w:rsidRPr="004A7198">
        <w:rPr>
          <w:rFonts w:ascii="Times New Roman" w:hAnsi="Times New Roman" w:cs="Times New Roman"/>
          <w:bCs/>
        </w:rPr>
        <w:t>development. (</w:t>
      </w:r>
      <w:r w:rsidRPr="004A7198">
        <w:rPr>
          <w:rFonts w:ascii="Times New Roman" w:hAnsi="Times New Roman" w:cs="Times New Roman"/>
          <w:bCs/>
        </w:rPr>
        <w:t>we chosen flutter over other option because it is strongest cross platform for smart phone application programing).</w:t>
      </w:r>
    </w:p>
    <w:p w14:paraId="0297416A" w14:textId="2890AF83" w:rsidR="00DF08A4" w:rsidRPr="004A7198" w:rsidRDefault="007408BC">
      <w:pPr>
        <w:pStyle w:val="ListParagraph"/>
        <w:keepNext/>
        <w:spacing w:line="480" w:lineRule="auto"/>
        <w:ind w:left="2160" w:right="936"/>
        <w:rPr>
          <w:rFonts w:cs="Times New Roman"/>
        </w:rPr>
      </w:pPr>
      <w:r w:rsidRPr="004A7198">
        <w:rPr>
          <w:rFonts w:cs="Times New Roman"/>
          <w:noProof/>
        </w:rPr>
        <w:drawing>
          <wp:inline distT="0" distB="0" distL="0" distR="0" wp14:anchorId="21E4D8F6" wp14:editId="235254EC">
            <wp:extent cx="3409950" cy="1295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1295400"/>
                    </a:xfrm>
                    <a:prstGeom prst="rect">
                      <a:avLst/>
                    </a:prstGeom>
                    <a:noFill/>
                    <a:ln>
                      <a:noFill/>
                    </a:ln>
                  </pic:spPr>
                </pic:pic>
              </a:graphicData>
            </a:graphic>
          </wp:inline>
        </w:drawing>
      </w:r>
    </w:p>
    <w:p w14:paraId="7FB5221F" w14:textId="3CC934E4" w:rsidR="00DF08A4" w:rsidRPr="004A7198" w:rsidRDefault="00DF08A4">
      <w:pPr>
        <w:pStyle w:val="Caption"/>
        <w:spacing w:line="480" w:lineRule="auto"/>
        <w:jc w:val="center"/>
        <w:rPr>
          <w:rFonts w:cs="Times New Roman"/>
          <w:iCs w:val="0"/>
          <w:szCs w:val="24"/>
        </w:rPr>
      </w:pPr>
      <w:bookmarkStart w:id="616" w:name="_Toc63623705"/>
      <w:bookmarkStart w:id="617" w:name="_Toc63642946"/>
      <w:bookmarkStart w:id="618" w:name="_Toc63927773"/>
      <w:bookmarkStart w:id="619" w:name="_Toc76199706"/>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20</w:t>
      </w:r>
      <w:r w:rsidRPr="004A7198">
        <w:rPr>
          <w:rFonts w:ascii="Times New Roman" w:hAnsi="Times New Roman" w:cs="Times New Roman"/>
          <w:iCs w:val="0"/>
          <w:sz w:val="20"/>
          <w:lang w:eastAsia="en-US"/>
        </w:rPr>
        <w:fldChar w:fldCharType="end"/>
      </w:r>
      <w:bookmarkEnd w:id="616"/>
      <w:bookmarkEnd w:id="617"/>
      <w:r w:rsidRPr="004A7198">
        <w:rPr>
          <w:rFonts w:ascii="Times New Roman" w:hAnsi="Times New Roman" w:cs="Times New Roman"/>
          <w:iCs w:val="0"/>
          <w:sz w:val="20"/>
        </w:rPr>
        <w:t>: Flutter</w:t>
      </w:r>
      <w:bookmarkEnd w:id="618"/>
      <w:bookmarkEnd w:id="619"/>
    </w:p>
    <w:p w14:paraId="62EB07D0" w14:textId="77777777" w:rsidR="00DF08A4" w:rsidRPr="004A7198" w:rsidRDefault="00DF08A4">
      <w:pPr>
        <w:pStyle w:val="Heading2"/>
        <w:spacing w:line="480" w:lineRule="auto"/>
        <w:rPr>
          <w:rFonts w:cs="Times New Roman"/>
          <w:szCs w:val="24"/>
        </w:rPr>
      </w:pPr>
      <w:bookmarkStart w:id="620" w:name="_Toc636237051"/>
      <w:bookmarkStart w:id="621" w:name="_Toc42082239"/>
      <w:bookmarkStart w:id="622" w:name="_Toc63676293"/>
      <w:bookmarkStart w:id="623" w:name="_Toc63676109"/>
      <w:bookmarkStart w:id="624" w:name="_Toc63675948"/>
      <w:bookmarkStart w:id="625" w:name="_Toc63675458"/>
      <w:bookmarkStart w:id="626" w:name="_Toc63642438"/>
      <w:bookmarkStart w:id="627" w:name="_Toc63641284"/>
      <w:bookmarkStart w:id="628" w:name="_Toc63632804"/>
      <w:bookmarkStart w:id="629" w:name="_Toc63632525"/>
      <w:bookmarkStart w:id="630" w:name="_Toc63709298"/>
      <w:bookmarkStart w:id="631" w:name="_Toc63936198"/>
      <w:r w:rsidRPr="004A7198">
        <w:rPr>
          <w:rFonts w:ascii="Times New Roman" w:hAnsi="Times New Roman" w:cs="Times New Roman"/>
          <w:b/>
          <w:bCs/>
          <w:color w:val="000000"/>
          <w:sz w:val="28"/>
          <w:szCs w:val="24"/>
        </w:rPr>
        <w:t>4.4 Hardware</w:t>
      </w:r>
      <w:bookmarkEnd w:id="620"/>
      <w:r w:rsidRPr="004A7198">
        <w:rPr>
          <w:rFonts w:ascii="Times New Roman" w:hAnsi="Times New Roman" w:cs="Times New Roman"/>
          <w:b/>
          <w:bCs/>
          <w:color w:val="000000"/>
          <w:sz w:val="28"/>
          <w:szCs w:val="24"/>
        </w:rPr>
        <w:t xml:space="preserve"> Components</w:t>
      </w:r>
      <w:bookmarkEnd w:id="621"/>
      <w:bookmarkEnd w:id="622"/>
      <w:bookmarkEnd w:id="623"/>
      <w:bookmarkEnd w:id="624"/>
      <w:bookmarkEnd w:id="625"/>
      <w:bookmarkEnd w:id="626"/>
      <w:bookmarkEnd w:id="627"/>
      <w:bookmarkEnd w:id="628"/>
      <w:bookmarkEnd w:id="629"/>
      <w:r w:rsidRPr="004A7198">
        <w:rPr>
          <w:rFonts w:ascii="Times New Roman" w:hAnsi="Times New Roman" w:cs="Times New Roman"/>
          <w:b/>
          <w:bCs/>
          <w:color w:val="000000"/>
          <w:sz w:val="28"/>
          <w:szCs w:val="24"/>
        </w:rPr>
        <w:t>:</w:t>
      </w:r>
      <w:bookmarkEnd w:id="630"/>
      <w:bookmarkEnd w:id="631"/>
    </w:p>
    <w:p w14:paraId="6D97B484"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rPr>
        <w:t>Arduino Uno</w:t>
      </w:r>
    </w:p>
    <w:p w14:paraId="6FF512C1"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bCs/>
        </w:rPr>
        <w:t>Wi-Fi Module</w:t>
      </w:r>
    </w:p>
    <w:p w14:paraId="27DD580C"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bCs/>
        </w:rPr>
        <w:t>SD Card Module</w:t>
      </w:r>
    </w:p>
    <w:p w14:paraId="7187876B"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bCs/>
        </w:rPr>
        <w:t>SD Card</w:t>
      </w:r>
    </w:p>
    <w:p w14:paraId="77630383"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bCs/>
        </w:rPr>
        <w:t>LED</w:t>
      </w:r>
    </w:p>
    <w:p w14:paraId="2C8AAB4E" w14:textId="77777777" w:rsidR="00DF08A4" w:rsidRPr="004A7198" w:rsidRDefault="00DF08A4">
      <w:pPr>
        <w:pStyle w:val="ListParagraph"/>
        <w:numPr>
          <w:ilvl w:val="0"/>
          <w:numId w:val="5"/>
        </w:numPr>
        <w:spacing w:line="480" w:lineRule="auto"/>
        <w:ind w:right="936"/>
        <w:rPr>
          <w:rFonts w:cs="Times New Roman"/>
        </w:rPr>
      </w:pPr>
      <w:r w:rsidRPr="004A7198">
        <w:rPr>
          <w:rFonts w:ascii="Times New Roman" w:hAnsi="Times New Roman" w:cs="Times New Roman"/>
          <w:b/>
          <w:bCs/>
        </w:rPr>
        <w:t>Microphone Sound Detection Sensor Module</w:t>
      </w:r>
    </w:p>
    <w:p w14:paraId="5EDAACC5" w14:textId="77777777" w:rsidR="00DF08A4" w:rsidRPr="004A7198" w:rsidRDefault="00DF08A4">
      <w:pPr>
        <w:pStyle w:val="Heading3"/>
        <w:spacing w:line="480" w:lineRule="auto"/>
        <w:rPr>
          <w:rFonts w:cs="Times New Roman"/>
        </w:rPr>
      </w:pPr>
      <w:bookmarkStart w:id="632" w:name="_Toc63642439"/>
      <w:bookmarkStart w:id="633" w:name="_Toc63641285"/>
      <w:bookmarkStart w:id="634" w:name="_Toc63632805"/>
      <w:bookmarkStart w:id="635" w:name="_Toc63632526"/>
      <w:r w:rsidRPr="004A7198">
        <w:rPr>
          <w:rFonts w:ascii="Times New Roman" w:hAnsi="Times New Roman" w:cs="Times New Roman"/>
          <w:b/>
          <w:bCs/>
          <w:color w:val="000000"/>
        </w:rPr>
        <w:lastRenderedPageBreak/>
        <w:t xml:space="preserve">  </w:t>
      </w:r>
      <w:bookmarkStart w:id="636" w:name="_Toc63622937"/>
      <w:bookmarkStart w:id="637" w:name="_Toc63676294"/>
      <w:bookmarkStart w:id="638" w:name="_Toc63676110"/>
      <w:bookmarkStart w:id="639" w:name="_Toc63675949"/>
      <w:bookmarkStart w:id="640" w:name="_Toc63675459"/>
      <w:bookmarkStart w:id="641" w:name="_Toc63709299"/>
      <w:bookmarkStart w:id="642" w:name="_Toc63936199"/>
      <w:r w:rsidRPr="004A7198">
        <w:rPr>
          <w:rFonts w:ascii="Times New Roman" w:hAnsi="Times New Roman" w:cs="Times New Roman"/>
          <w:b/>
          <w:bCs/>
          <w:color w:val="000000"/>
        </w:rPr>
        <w:t>4.4.1 Hardware Description</w:t>
      </w:r>
      <w:bookmarkEnd w:id="632"/>
      <w:bookmarkEnd w:id="633"/>
      <w:bookmarkEnd w:id="634"/>
      <w:bookmarkEnd w:id="635"/>
      <w:bookmarkEnd w:id="636"/>
      <w:bookmarkEnd w:id="637"/>
      <w:bookmarkEnd w:id="638"/>
      <w:bookmarkEnd w:id="639"/>
      <w:bookmarkEnd w:id="640"/>
      <w:r w:rsidRPr="004A7198">
        <w:rPr>
          <w:rFonts w:ascii="Times New Roman" w:hAnsi="Times New Roman" w:cs="Times New Roman"/>
          <w:b/>
          <w:bCs/>
          <w:color w:val="000000"/>
        </w:rPr>
        <w:t>:</w:t>
      </w:r>
      <w:bookmarkEnd w:id="641"/>
      <w:bookmarkEnd w:id="642"/>
    </w:p>
    <w:p w14:paraId="0622EED1" w14:textId="77777777" w:rsidR="00DF08A4" w:rsidRPr="004A7198" w:rsidRDefault="00DF08A4">
      <w:pPr>
        <w:keepNext/>
        <w:spacing w:line="480" w:lineRule="auto"/>
        <w:rPr>
          <w:rFonts w:ascii="Times New Roman" w:hAnsi="Times New Roman" w:cs="Times New Roman"/>
          <w:b/>
          <w:bCs/>
        </w:rPr>
      </w:pPr>
    </w:p>
    <w:p w14:paraId="053074F6" w14:textId="3B81A177" w:rsidR="00DF08A4" w:rsidRPr="004A7198" w:rsidRDefault="00DF08A4" w:rsidP="0031073F">
      <w:pPr>
        <w:pStyle w:val="ListParagraph"/>
        <w:keepNext/>
        <w:numPr>
          <w:ilvl w:val="0"/>
          <w:numId w:val="6"/>
        </w:numPr>
        <w:spacing w:line="480" w:lineRule="auto"/>
        <w:jc w:val="center"/>
        <w:rPr>
          <w:rFonts w:cs="Times New Roman"/>
        </w:rPr>
      </w:pPr>
      <w:r w:rsidRPr="004A7198">
        <w:rPr>
          <w:rFonts w:ascii="Times New Roman" w:hAnsi="Times New Roman" w:cs="Times New Roman"/>
          <w:b/>
          <w:bCs/>
        </w:rPr>
        <w:t xml:space="preserve">Arduino Uno: </w:t>
      </w:r>
      <w:r w:rsidRPr="004A7198">
        <w:rPr>
          <w:rFonts w:ascii="Times New Roman" w:hAnsi="Times New Roman" w:cs="Times New Roman"/>
        </w:rPr>
        <w:t xml:space="preserve">Is an open-source microcontroller </w:t>
      </w:r>
      <w:r w:rsidR="008E073A" w:rsidRPr="004A7198">
        <w:rPr>
          <w:rFonts w:ascii="Times New Roman" w:hAnsi="Times New Roman" w:cs="Times New Roman"/>
        </w:rPr>
        <w:t>the</w:t>
      </w:r>
      <w:r w:rsidRPr="004A7198">
        <w:rPr>
          <w:rFonts w:ascii="Times New Roman" w:hAnsi="Times New Roman" w:cs="Times New Roman"/>
        </w:rPr>
        <w:t xml:space="preserve"> board is equipped with sets of digital and analog input/output pins that may be interfaced to various expansion boards and other circuits and it can be programed using C++.</w:t>
      </w:r>
      <w:r w:rsidR="007408BC" w:rsidRPr="004A7198">
        <w:rPr>
          <w:rFonts w:cs="Times New Roman"/>
          <w:noProof/>
        </w:rPr>
        <w:drawing>
          <wp:inline distT="0" distB="0" distL="0" distR="0" wp14:anchorId="63641C19" wp14:editId="58CA7744">
            <wp:extent cx="2543175" cy="1743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1743075"/>
                    </a:xfrm>
                    <a:prstGeom prst="rect">
                      <a:avLst/>
                    </a:prstGeom>
                    <a:noFill/>
                    <a:ln>
                      <a:noFill/>
                    </a:ln>
                  </pic:spPr>
                </pic:pic>
              </a:graphicData>
            </a:graphic>
          </wp:inline>
        </w:drawing>
      </w:r>
    </w:p>
    <w:p w14:paraId="2F03BB37" w14:textId="4CD4A2FF" w:rsidR="00DF08A4" w:rsidRPr="004A7198" w:rsidRDefault="00DF08A4">
      <w:pPr>
        <w:pStyle w:val="Caption"/>
        <w:spacing w:line="480" w:lineRule="auto"/>
        <w:jc w:val="center"/>
        <w:rPr>
          <w:rFonts w:cs="Times New Roman"/>
          <w:iCs w:val="0"/>
          <w:szCs w:val="24"/>
        </w:rPr>
      </w:pPr>
      <w:bookmarkStart w:id="643" w:name="_Toc63623706"/>
      <w:bookmarkStart w:id="644" w:name="_Toc63642947"/>
      <w:bookmarkStart w:id="645" w:name="_Toc63927774"/>
      <w:bookmarkStart w:id="646" w:name="_Toc76199707"/>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21</w:t>
      </w:r>
      <w:r w:rsidRPr="004A7198">
        <w:rPr>
          <w:rFonts w:ascii="Times New Roman" w:hAnsi="Times New Roman" w:cs="Times New Roman"/>
          <w:iCs w:val="0"/>
          <w:sz w:val="20"/>
          <w:lang w:eastAsia="en-US"/>
        </w:rPr>
        <w:fldChar w:fldCharType="end"/>
      </w:r>
      <w:r w:rsidRPr="004A7198">
        <w:rPr>
          <w:rFonts w:ascii="Times New Roman" w:hAnsi="Times New Roman" w:cs="Times New Roman"/>
          <w:iCs w:val="0"/>
          <w:sz w:val="20"/>
        </w:rPr>
        <w:t xml:space="preserve">: </w:t>
      </w:r>
      <w:bookmarkEnd w:id="643"/>
      <w:bookmarkEnd w:id="644"/>
      <w:r w:rsidRPr="004A7198">
        <w:rPr>
          <w:rFonts w:ascii="Times New Roman" w:hAnsi="Times New Roman" w:cs="Times New Roman"/>
          <w:iCs w:val="0"/>
          <w:sz w:val="20"/>
          <w:szCs w:val="28"/>
        </w:rPr>
        <w:t>Arduino Uno</w:t>
      </w:r>
      <w:bookmarkEnd w:id="645"/>
      <w:bookmarkEnd w:id="646"/>
    </w:p>
    <w:p w14:paraId="3D31E926" w14:textId="176520DB" w:rsidR="00DF08A4" w:rsidRPr="004A7198" w:rsidRDefault="00DF08A4">
      <w:pPr>
        <w:pStyle w:val="ListParagraph"/>
        <w:numPr>
          <w:ilvl w:val="0"/>
          <w:numId w:val="4"/>
        </w:numPr>
        <w:spacing w:line="480" w:lineRule="auto"/>
        <w:rPr>
          <w:rFonts w:cs="Times New Roman"/>
        </w:rPr>
      </w:pPr>
      <w:r w:rsidRPr="004A7198">
        <w:rPr>
          <w:rFonts w:ascii="Times New Roman" w:hAnsi="Times New Roman" w:cs="Times New Roman"/>
          <w:b/>
          <w:bCs/>
        </w:rPr>
        <w:t xml:space="preserve">Wi-Fi Module: </w:t>
      </w:r>
      <w:r w:rsidR="00837B95">
        <w:rPr>
          <w:rFonts w:ascii="Times New Roman" w:hAnsi="Times New Roman" w:cs="Times New Roman"/>
          <w:b/>
          <w:bCs/>
        </w:rPr>
        <w:t xml:space="preserve">ESP8266 </w:t>
      </w:r>
      <w:r w:rsidRPr="004A7198">
        <w:rPr>
          <w:rFonts w:ascii="Times New Roman" w:hAnsi="Times New Roman" w:cs="Times New Roman"/>
        </w:rPr>
        <w:t xml:space="preserve">Self-contained SOC with integrated TCP/IP protocol that can give any </w:t>
      </w:r>
      <w:r w:rsidR="008E073A" w:rsidRPr="004A7198">
        <w:rPr>
          <w:rFonts w:ascii="Times New Roman" w:hAnsi="Times New Roman" w:cs="Times New Roman"/>
        </w:rPr>
        <w:t>Arduino</w:t>
      </w:r>
      <w:r w:rsidRPr="004A7198">
        <w:rPr>
          <w:rFonts w:ascii="Times New Roman" w:hAnsi="Times New Roman" w:cs="Times New Roman"/>
        </w:rPr>
        <w:t xml:space="preserve"> access to Wi-Fi network.</w:t>
      </w:r>
    </w:p>
    <w:p w14:paraId="3ECA2B2D" w14:textId="175424AD" w:rsidR="00DF08A4" w:rsidRPr="004A7198" w:rsidRDefault="007408BC" w:rsidP="0031073F">
      <w:pPr>
        <w:pStyle w:val="ListParagraph"/>
        <w:keepNext/>
        <w:spacing w:line="480" w:lineRule="auto"/>
        <w:jc w:val="center"/>
        <w:rPr>
          <w:rFonts w:cs="Times New Roman"/>
        </w:rPr>
      </w:pPr>
      <w:r w:rsidRPr="004A7198">
        <w:rPr>
          <w:rFonts w:cs="Times New Roman"/>
          <w:noProof/>
        </w:rPr>
        <w:drawing>
          <wp:inline distT="0" distB="0" distL="0" distR="0" wp14:anchorId="1296D6E8" wp14:editId="6941AB43">
            <wp:extent cx="2286000" cy="2000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p>
    <w:p w14:paraId="6CE7250D" w14:textId="3F5F8AE5" w:rsidR="00DF08A4" w:rsidRPr="004A7198" w:rsidRDefault="00DF08A4">
      <w:pPr>
        <w:pStyle w:val="Caption"/>
        <w:spacing w:line="480" w:lineRule="auto"/>
        <w:jc w:val="center"/>
        <w:rPr>
          <w:rFonts w:cs="Times New Roman"/>
          <w:iCs w:val="0"/>
          <w:szCs w:val="24"/>
        </w:rPr>
      </w:pPr>
      <w:bookmarkStart w:id="647" w:name="_Toc63623707"/>
      <w:bookmarkStart w:id="648" w:name="_Toc63642948"/>
      <w:bookmarkStart w:id="649" w:name="_Toc63927775"/>
      <w:bookmarkStart w:id="650" w:name="_Toc76199708"/>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22</w:t>
      </w:r>
      <w:r w:rsidRPr="004A7198">
        <w:rPr>
          <w:rFonts w:ascii="Times New Roman" w:hAnsi="Times New Roman" w:cs="Times New Roman"/>
          <w:iCs w:val="0"/>
          <w:sz w:val="20"/>
          <w:lang w:eastAsia="en-US"/>
        </w:rPr>
        <w:fldChar w:fldCharType="end"/>
      </w:r>
      <w:bookmarkEnd w:id="647"/>
      <w:bookmarkEnd w:id="648"/>
      <w:r w:rsidRPr="004A7198">
        <w:rPr>
          <w:rFonts w:ascii="Times New Roman" w:hAnsi="Times New Roman" w:cs="Times New Roman"/>
          <w:iCs w:val="0"/>
          <w:sz w:val="20"/>
        </w:rPr>
        <w:t>: Wi-Fi Module</w:t>
      </w:r>
      <w:bookmarkEnd w:id="649"/>
      <w:bookmarkEnd w:id="650"/>
    </w:p>
    <w:p w14:paraId="7A855D67" w14:textId="77777777" w:rsidR="00DF08A4" w:rsidRPr="004A7198" w:rsidRDefault="00DF08A4">
      <w:pPr>
        <w:spacing w:line="480" w:lineRule="auto"/>
        <w:rPr>
          <w:rFonts w:ascii="Times New Roman" w:hAnsi="Times New Roman" w:cs="Times New Roman"/>
        </w:rPr>
      </w:pPr>
    </w:p>
    <w:p w14:paraId="695D3805" w14:textId="77777777" w:rsidR="00DF08A4" w:rsidRPr="004A7198" w:rsidRDefault="00DF08A4">
      <w:pPr>
        <w:spacing w:line="480" w:lineRule="auto"/>
        <w:rPr>
          <w:rFonts w:ascii="Times New Roman" w:hAnsi="Times New Roman" w:cs="Times New Roman"/>
        </w:rPr>
      </w:pPr>
    </w:p>
    <w:p w14:paraId="383AFE8B" w14:textId="54880993" w:rsidR="00DF08A4" w:rsidRPr="004A7198" w:rsidRDefault="00DF08A4">
      <w:pPr>
        <w:pStyle w:val="ListParagraph"/>
        <w:numPr>
          <w:ilvl w:val="0"/>
          <w:numId w:val="4"/>
        </w:numPr>
        <w:spacing w:line="480" w:lineRule="auto"/>
        <w:rPr>
          <w:rFonts w:cs="Times New Roman"/>
        </w:rPr>
      </w:pPr>
      <w:r w:rsidRPr="004A7198">
        <w:rPr>
          <w:rFonts w:ascii="Times New Roman" w:hAnsi="Times New Roman" w:cs="Times New Roman"/>
          <w:b/>
          <w:bCs/>
        </w:rPr>
        <w:lastRenderedPageBreak/>
        <w:t xml:space="preserve">SD Card Module: </w:t>
      </w:r>
      <w:r w:rsidRPr="004A7198">
        <w:rPr>
          <w:rFonts w:ascii="Times New Roman" w:hAnsi="Times New Roman" w:cs="Times New Roman"/>
        </w:rPr>
        <w:t xml:space="preserve">It is an interface to give ability to add SD Card to the </w:t>
      </w:r>
      <w:r w:rsidR="00F532DA" w:rsidRPr="004A7198">
        <w:rPr>
          <w:rFonts w:ascii="Times New Roman" w:hAnsi="Times New Roman" w:cs="Times New Roman"/>
        </w:rPr>
        <w:t>Arduino</w:t>
      </w:r>
      <w:r w:rsidRPr="004A7198">
        <w:rPr>
          <w:rFonts w:ascii="Times New Roman" w:hAnsi="Times New Roman" w:cs="Times New Roman"/>
        </w:rPr>
        <w:t>.</w:t>
      </w:r>
    </w:p>
    <w:p w14:paraId="4A43F575" w14:textId="12A85FC9" w:rsidR="00DF08A4" w:rsidRPr="004A7198" w:rsidRDefault="007408BC" w:rsidP="0031073F">
      <w:pPr>
        <w:pStyle w:val="ListParagraph"/>
        <w:keepNext/>
        <w:spacing w:line="480" w:lineRule="auto"/>
        <w:jc w:val="center"/>
        <w:rPr>
          <w:rFonts w:cs="Times New Roman"/>
        </w:rPr>
      </w:pPr>
      <w:r w:rsidRPr="004A7198">
        <w:rPr>
          <w:rFonts w:cs="Times New Roman"/>
          <w:noProof/>
        </w:rPr>
        <w:drawing>
          <wp:inline distT="0" distB="0" distL="0" distR="0" wp14:anchorId="3FBF445E" wp14:editId="26EAA428">
            <wp:extent cx="2343150" cy="1914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inline>
        </w:drawing>
      </w:r>
    </w:p>
    <w:p w14:paraId="2C2C76FA" w14:textId="2C41CF6A" w:rsidR="00DF08A4" w:rsidRPr="004A7198" w:rsidRDefault="00DF08A4">
      <w:pPr>
        <w:pStyle w:val="Caption"/>
        <w:spacing w:line="480" w:lineRule="auto"/>
        <w:jc w:val="center"/>
        <w:rPr>
          <w:rFonts w:cs="Times New Roman"/>
          <w:iCs w:val="0"/>
          <w:szCs w:val="24"/>
        </w:rPr>
      </w:pPr>
      <w:bookmarkStart w:id="651" w:name="_Toc63623708"/>
      <w:bookmarkStart w:id="652" w:name="_Toc63642949"/>
      <w:bookmarkStart w:id="653" w:name="_Toc63927776"/>
      <w:bookmarkStart w:id="654" w:name="_Toc76199709"/>
      <w:r w:rsidRPr="004A7198">
        <w:rPr>
          <w:rFonts w:ascii="Times New Roman" w:hAnsi="Times New Roman" w:cs="Times New Roman"/>
          <w:iCs w:val="0"/>
          <w:sz w:val="20"/>
        </w:rPr>
        <w:t xml:space="preserve">Figure </w:t>
      </w:r>
      <w:r w:rsidRPr="004A7198">
        <w:rPr>
          <w:rFonts w:ascii="Times New Roman" w:hAnsi="Times New Roman" w:cs="Times New Roman"/>
          <w:iCs w:val="0"/>
          <w:sz w:val="20"/>
          <w:lang w:eastAsia="en-US"/>
        </w:rPr>
        <w:fldChar w:fldCharType="begin"/>
      </w:r>
      <w:r w:rsidRPr="004A7198">
        <w:rPr>
          <w:rFonts w:ascii="Times New Roman" w:hAnsi="Times New Roman" w:cs="Times New Roman"/>
          <w:iCs w:val="0"/>
          <w:sz w:val="20"/>
          <w:lang w:eastAsia="en-US"/>
        </w:rPr>
        <w:instrText xml:space="preserve"> SEQ Figure \* ARABIC </w:instrText>
      </w:r>
      <w:r w:rsidRPr="004A7198">
        <w:rPr>
          <w:rFonts w:ascii="Times New Roman" w:hAnsi="Times New Roman" w:cs="Times New Roman"/>
          <w:iCs w:val="0"/>
          <w:sz w:val="20"/>
          <w:lang w:eastAsia="en-US"/>
        </w:rPr>
        <w:fldChar w:fldCharType="separate"/>
      </w:r>
      <w:r w:rsidR="00736FEB">
        <w:rPr>
          <w:rFonts w:ascii="Times New Roman" w:hAnsi="Times New Roman" w:cs="Times New Roman"/>
          <w:iCs w:val="0"/>
          <w:noProof/>
          <w:sz w:val="20"/>
          <w:lang w:eastAsia="en-US"/>
        </w:rPr>
        <w:t>23</w:t>
      </w:r>
      <w:r w:rsidRPr="004A7198">
        <w:rPr>
          <w:rFonts w:ascii="Times New Roman" w:hAnsi="Times New Roman" w:cs="Times New Roman"/>
          <w:iCs w:val="0"/>
          <w:sz w:val="20"/>
          <w:lang w:eastAsia="en-US"/>
        </w:rPr>
        <w:fldChar w:fldCharType="end"/>
      </w:r>
      <w:bookmarkEnd w:id="651"/>
      <w:bookmarkEnd w:id="652"/>
      <w:r w:rsidRPr="004A7198">
        <w:rPr>
          <w:rFonts w:ascii="Times New Roman" w:hAnsi="Times New Roman" w:cs="Times New Roman"/>
          <w:iCs w:val="0"/>
          <w:sz w:val="20"/>
        </w:rPr>
        <w:t>: SD Card Module</w:t>
      </w:r>
      <w:bookmarkEnd w:id="653"/>
      <w:bookmarkEnd w:id="654"/>
    </w:p>
    <w:p w14:paraId="40DD16C2" w14:textId="77777777" w:rsidR="00DF08A4" w:rsidRPr="004A7198" w:rsidRDefault="00DF08A4">
      <w:pPr>
        <w:pStyle w:val="ListParagraph"/>
        <w:numPr>
          <w:ilvl w:val="0"/>
          <w:numId w:val="4"/>
        </w:numPr>
        <w:spacing w:line="480" w:lineRule="auto"/>
        <w:rPr>
          <w:rFonts w:cs="Times New Roman"/>
        </w:rPr>
      </w:pPr>
      <w:r w:rsidRPr="004A7198">
        <w:rPr>
          <w:rFonts w:ascii="Times New Roman" w:hAnsi="Times New Roman" w:cs="Times New Roman"/>
        </w:rPr>
        <w:t xml:space="preserve"> </w:t>
      </w:r>
      <w:r w:rsidRPr="004A7198">
        <w:rPr>
          <w:rFonts w:ascii="Times New Roman" w:hAnsi="Times New Roman" w:cs="Times New Roman"/>
          <w:b/>
          <w:bCs/>
        </w:rPr>
        <w:t xml:space="preserve">SD Card: </w:t>
      </w:r>
      <w:r w:rsidRPr="004A7198">
        <w:rPr>
          <w:rFonts w:ascii="Times New Roman" w:hAnsi="Times New Roman" w:cs="Times New Roman"/>
        </w:rPr>
        <w:t>It is a form of small non-volatile memory.</w:t>
      </w:r>
    </w:p>
    <w:p w14:paraId="7CBEE451" w14:textId="65546F20" w:rsidR="00DF08A4" w:rsidRPr="004A7198" w:rsidRDefault="007408BC" w:rsidP="0031073F">
      <w:pPr>
        <w:pStyle w:val="ListParagraph"/>
        <w:keepNext/>
        <w:spacing w:line="480" w:lineRule="auto"/>
        <w:jc w:val="center"/>
        <w:rPr>
          <w:rFonts w:cs="Times New Roman"/>
        </w:rPr>
      </w:pPr>
      <w:r w:rsidRPr="004A7198">
        <w:rPr>
          <w:rFonts w:cs="Times New Roman"/>
          <w:noProof/>
        </w:rPr>
        <w:drawing>
          <wp:inline distT="0" distB="0" distL="0" distR="0" wp14:anchorId="27AEABEF" wp14:editId="65400D8B">
            <wp:extent cx="205740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424A0172" w14:textId="5A43DBCD" w:rsidR="00DF08A4" w:rsidRPr="004A7198" w:rsidRDefault="00DF08A4">
      <w:pPr>
        <w:pStyle w:val="Caption"/>
        <w:spacing w:line="480" w:lineRule="auto"/>
        <w:jc w:val="center"/>
        <w:rPr>
          <w:rFonts w:cs="Times New Roman"/>
          <w:iCs w:val="0"/>
          <w:szCs w:val="24"/>
        </w:rPr>
      </w:pPr>
      <w:bookmarkStart w:id="655" w:name="_Toc63623709"/>
      <w:bookmarkStart w:id="656" w:name="_Toc63642950"/>
      <w:bookmarkStart w:id="657" w:name="_Toc63927777"/>
      <w:bookmarkStart w:id="658" w:name="_Toc76199710"/>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24</w:t>
      </w:r>
      <w:r w:rsidRPr="004A7198">
        <w:rPr>
          <w:rFonts w:ascii="Times New Roman" w:hAnsi="Times New Roman" w:cs="Times New Roman"/>
          <w:iCs w:val="0"/>
          <w:sz w:val="20"/>
          <w:szCs w:val="20"/>
          <w:lang w:eastAsia="en-US"/>
        </w:rPr>
        <w:fldChar w:fldCharType="end"/>
      </w:r>
      <w:bookmarkEnd w:id="655"/>
      <w:bookmarkEnd w:id="656"/>
      <w:r w:rsidRPr="004A7198">
        <w:rPr>
          <w:rFonts w:ascii="Times New Roman" w:hAnsi="Times New Roman" w:cs="Times New Roman"/>
          <w:iCs w:val="0"/>
          <w:sz w:val="20"/>
          <w:szCs w:val="20"/>
        </w:rPr>
        <w:t>: SD Card</w:t>
      </w:r>
      <w:bookmarkEnd w:id="657"/>
      <w:bookmarkEnd w:id="658"/>
    </w:p>
    <w:p w14:paraId="2C263C5F" w14:textId="77777777" w:rsidR="00DF08A4" w:rsidRPr="004A7198" w:rsidRDefault="00DF08A4">
      <w:pPr>
        <w:spacing w:line="480" w:lineRule="auto"/>
        <w:rPr>
          <w:rFonts w:ascii="Times New Roman" w:hAnsi="Times New Roman" w:cs="Times New Roman"/>
        </w:rPr>
      </w:pPr>
    </w:p>
    <w:p w14:paraId="51E6C6B4" w14:textId="77777777" w:rsidR="00DF08A4" w:rsidRPr="004A7198" w:rsidRDefault="00DF08A4">
      <w:pPr>
        <w:spacing w:line="480" w:lineRule="auto"/>
        <w:rPr>
          <w:rFonts w:ascii="Times New Roman" w:hAnsi="Times New Roman" w:cs="Times New Roman"/>
        </w:rPr>
      </w:pPr>
    </w:p>
    <w:p w14:paraId="1D61B817" w14:textId="77777777" w:rsidR="00DF08A4" w:rsidRPr="004A7198" w:rsidRDefault="00DF08A4">
      <w:pPr>
        <w:spacing w:line="480" w:lineRule="auto"/>
        <w:rPr>
          <w:rFonts w:ascii="Times New Roman" w:hAnsi="Times New Roman" w:cs="Times New Roman"/>
        </w:rPr>
      </w:pPr>
    </w:p>
    <w:p w14:paraId="48E015E2" w14:textId="77777777" w:rsidR="00DF08A4" w:rsidRPr="004A7198" w:rsidRDefault="00DF08A4">
      <w:pPr>
        <w:spacing w:line="480" w:lineRule="auto"/>
        <w:rPr>
          <w:rFonts w:ascii="Times New Roman" w:hAnsi="Times New Roman" w:cs="Times New Roman"/>
        </w:rPr>
      </w:pPr>
    </w:p>
    <w:p w14:paraId="57B45C89" w14:textId="77777777" w:rsidR="00DF08A4" w:rsidRPr="004A7198" w:rsidRDefault="00DF08A4">
      <w:pPr>
        <w:spacing w:line="480" w:lineRule="auto"/>
        <w:rPr>
          <w:rFonts w:ascii="Times New Roman" w:hAnsi="Times New Roman" w:cs="Times New Roman"/>
        </w:rPr>
      </w:pPr>
    </w:p>
    <w:p w14:paraId="3D4EE104" w14:textId="77777777" w:rsidR="00DF08A4" w:rsidRPr="004A7198" w:rsidRDefault="00DF08A4">
      <w:pPr>
        <w:spacing w:line="480" w:lineRule="auto"/>
        <w:rPr>
          <w:rFonts w:ascii="Times New Roman" w:hAnsi="Times New Roman" w:cs="Times New Roman"/>
        </w:rPr>
      </w:pPr>
    </w:p>
    <w:p w14:paraId="161B29DA" w14:textId="77777777" w:rsidR="00DF08A4" w:rsidRPr="004A7198" w:rsidRDefault="00DF08A4">
      <w:pPr>
        <w:spacing w:line="480" w:lineRule="auto"/>
        <w:rPr>
          <w:rFonts w:ascii="Times New Roman" w:hAnsi="Times New Roman" w:cs="Times New Roman"/>
        </w:rPr>
      </w:pPr>
    </w:p>
    <w:p w14:paraId="2B214A0B" w14:textId="6DB38CD6" w:rsidR="00DF08A4" w:rsidRPr="004A7198" w:rsidRDefault="008E073A">
      <w:pPr>
        <w:pStyle w:val="ListParagraph"/>
        <w:numPr>
          <w:ilvl w:val="0"/>
          <w:numId w:val="4"/>
        </w:numPr>
        <w:spacing w:line="480" w:lineRule="auto"/>
        <w:rPr>
          <w:rFonts w:cs="Times New Roman"/>
        </w:rPr>
      </w:pPr>
      <w:r w:rsidRPr="004A7198">
        <w:rPr>
          <w:rFonts w:ascii="Times New Roman" w:hAnsi="Times New Roman" w:cs="Times New Roman"/>
          <w:b/>
          <w:bCs/>
        </w:rPr>
        <w:lastRenderedPageBreak/>
        <w:t>LED:</w:t>
      </w:r>
      <w:r w:rsidR="00DF08A4" w:rsidRPr="004A7198">
        <w:rPr>
          <w:rFonts w:ascii="Times New Roman" w:hAnsi="Times New Roman" w:cs="Times New Roman"/>
          <w:b/>
          <w:bCs/>
        </w:rPr>
        <w:t xml:space="preserve"> </w:t>
      </w:r>
      <w:r w:rsidR="00DF08A4" w:rsidRPr="004A7198">
        <w:rPr>
          <w:rFonts w:ascii="Times New Roman" w:hAnsi="Times New Roman" w:cs="Times New Roman"/>
        </w:rPr>
        <w:t>Is a semiconductor light source that emits light.</w:t>
      </w:r>
    </w:p>
    <w:p w14:paraId="3722442A" w14:textId="5A1C3EAC" w:rsidR="00DF08A4" w:rsidRPr="004A7198" w:rsidRDefault="007408BC" w:rsidP="0031073F">
      <w:pPr>
        <w:pStyle w:val="ListParagraph"/>
        <w:keepNext/>
        <w:spacing w:line="480" w:lineRule="auto"/>
        <w:jc w:val="center"/>
        <w:rPr>
          <w:rFonts w:cs="Times New Roman"/>
        </w:rPr>
      </w:pPr>
      <w:r w:rsidRPr="004A7198">
        <w:rPr>
          <w:rFonts w:cs="Times New Roman"/>
          <w:noProof/>
        </w:rPr>
        <w:drawing>
          <wp:inline distT="0" distB="0" distL="0" distR="0" wp14:anchorId="7306A4DF" wp14:editId="72419C76">
            <wp:extent cx="2057400"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389DD3A1" w14:textId="4FED83BF" w:rsidR="00DF08A4" w:rsidRPr="004A7198" w:rsidRDefault="00DF08A4">
      <w:pPr>
        <w:pStyle w:val="Caption"/>
        <w:spacing w:line="480" w:lineRule="auto"/>
        <w:jc w:val="center"/>
        <w:rPr>
          <w:rFonts w:cs="Times New Roman"/>
          <w:iCs w:val="0"/>
          <w:szCs w:val="24"/>
        </w:rPr>
      </w:pPr>
      <w:bookmarkStart w:id="659" w:name="_Toc63623710"/>
      <w:bookmarkStart w:id="660" w:name="_Toc63642951"/>
      <w:bookmarkStart w:id="661" w:name="_Toc63927778"/>
      <w:bookmarkStart w:id="662" w:name="_Toc76199711"/>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25</w:t>
      </w:r>
      <w:r w:rsidRPr="004A7198">
        <w:rPr>
          <w:rFonts w:ascii="Times New Roman" w:hAnsi="Times New Roman" w:cs="Times New Roman"/>
          <w:iCs w:val="0"/>
          <w:sz w:val="20"/>
          <w:szCs w:val="20"/>
          <w:lang w:eastAsia="en-US"/>
        </w:rPr>
        <w:fldChar w:fldCharType="end"/>
      </w:r>
      <w:bookmarkEnd w:id="659"/>
      <w:bookmarkEnd w:id="660"/>
      <w:r w:rsidRPr="004A7198">
        <w:rPr>
          <w:rFonts w:ascii="Times New Roman" w:hAnsi="Times New Roman" w:cs="Times New Roman"/>
          <w:iCs w:val="0"/>
          <w:sz w:val="20"/>
          <w:szCs w:val="20"/>
        </w:rPr>
        <w:t>: LED</w:t>
      </w:r>
      <w:bookmarkEnd w:id="661"/>
      <w:bookmarkEnd w:id="662"/>
    </w:p>
    <w:p w14:paraId="19CC8F33" w14:textId="16E03815" w:rsidR="00DF08A4" w:rsidRPr="004A7198" w:rsidRDefault="00DF08A4">
      <w:pPr>
        <w:pStyle w:val="ListParagraph"/>
        <w:numPr>
          <w:ilvl w:val="0"/>
          <w:numId w:val="4"/>
        </w:numPr>
        <w:spacing w:line="480" w:lineRule="auto"/>
        <w:rPr>
          <w:rFonts w:cs="Times New Roman"/>
        </w:rPr>
      </w:pPr>
      <w:r w:rsidRPr="004A7198">
        <w:rPr>
          <w:rFonts w:ascii="Times New Roman" w:hAnsi="Times New Roman" w:cs="Times New Roman"/>
          <w:b/>
          <w:bCs/>
        </w:rPr>
        <w:t>Microphone (Sound Detection Sensor) Module:</w:t>
      </w:r>
      <w:r w:rsidR="00837B95">
        <w:rPr>
          <w:rFonts w:ascii="Times New Roman" w:hAnsi="Times New Roman" w:cs="Times New Roman"/>
          <w:b/>
          <w:bCs/>
        </w:rPr>
        <w:t xml:space="preserve"> MX9814</w:t>
      </w:r>
      <w:r w:rsidRPr="004A7198">
        <w:rPr>
          <w:rFonts w:ascii="Times New Roman" w:hAnsi="Times New Roman" w:cs="Times New Roman"/>
          <w:b/>
          <w:bCs/>
        </w:rPr>
        <w:t xml:space="preserve"> </w:t>
      </w:r>
      <w:r w:rsidRPr="004A7198">
        <w:rPr>
          <w:rFonts w:ascii="Times New Roman" w:hAnsi="Times New Roman" w:cs="Times New Roman"/>
        </w:rPr>
        <w:t xml:space="preserve">It gives a measurement of how loud </w:t>
      </w:r>
      <w:r w:rsidR="00837B95">
        <w:rPr>
          <w:rFonts w:ascii="Times New Roman" w:hAnsi="Times New Roman" w:cs="Times New Roman"/>
        </w:rPr>
        <w:t>the</w:t>
      </w:r>
      <w:r w:rsidRPr="004A7198">
        <w:rPr>
          <w:rFonts w:ascii="Times New Roman" w:hAnsi="Times New Roman" w:cs="Times New Roman"/>
        </w:rPr>
        <w:t xml:space="preserve"> sound is</w:t>
      </w:r>
      <w:sdt>
        <w:sdtPr>
          <w:rPr>
            <w:rFonts w:ascii="Times New Roman" w:hAnsi="Times New Roman" w:cs="Times New Roman"/>
          </w:rPr>
          <w:id w:val="1772508115"/>
          <w:citation/>
        </w:sdtPr>
        <w:sdtContent>
          <w:r w:rsidR="00A43327">
            <w:rPr>
              <w:rFonts w:ascii="Times New Roman" w:hAnsi="Times New Roman" w:cs="Times New Roman"/>
            </w:rPr>
            <w:fldChar w:fldCharType="begin"/>
          </w:r>
          <w:r w:rsidR="00A43327">
            <w:rPr>
              <w:rFonts w:ascii="Times New Roman" w:hAnsi="Times New Roman" w:cs="Times New Roman"/>
            </w:rPr>
            <w:instrText xml:space="preserve"> CITATION max9814 \l 1033 </w:instrText>
          </w:r>
          <w:r w:rsidR="00A43327">
            <w:rPr>
              <w:rFonts w:ascii="Times New Roman" w:hAnsi="Times New Roman" w:cs="Times New Roman"/>
            </w:rPr>
            <w:fldChar w:fldCharType="separate"/>
          </w:r>
          <w:r w:rsidR="00A43327">
            <w:rPr>
              <w:rFonts w:ascii="Times New Roman" w:hAnsi="Times New Roman" w:cs="Times New Roman"/>
              <w:noProof/>
            </w:rPr>
            <w:t xml:space="preserve"> </w:t>
          </w:r>
          <w:r w:rsidR="00A43327" w:rsidRPr="00A43327">
            <w:rPr>
              <w:rFonts w:ascii="Times New Roman" w:hAnsi="Times New Roman" w:cs="Times New Roman"/>
              <w:noProof/>
            </w:rPr>
            <w:t>(max9814)</w:t>
          </w:r>
          <w:r w:rsidR="00A43327">
            <w:rPr>
              <w:rFonts w:ascii="Times New Roman" w:hAnsi="Times New Roman" w:cs="Times New Roman"/>
            </w:rPr>
            <w:fldChar w:fldCharType="end"/>
          </w:r>
        </w:sdtContent>
      </w:sdt>
      <w:r w:rsidR="00A43327">
        <w:rPr>
          <w:rFonts w:ascii="Times New Roman" w:hAnsi="Times New Roman" w:cs="Times New Roman"/>
        </w:rPr>
        <w:t xml:space="preserve"> we noticed that the range of </w:t>
      </w:r>
      <w:proofErr w:type="spellStart"/>
      <w:r w:rsidR="00A43327">
        <w:rPr>
          <w:rFonts w:ascii="Times New Roman" w:hAnsi="Times New Roman" w:cs="Times New Roman"/>
        </w:rPr>
        <w:t>db</w:t>
      </w:r>
      <w:proofErr w:type="spellEnd"/>
      <w:r w:rsidR="00A43327">
        <w:rPr>
          <w:rFonts w:ascii="Times New Roman" w:hAnsi="Times New Roman" w:cs="Times New Roman"/>
        </w:rPr>
        <w:t xml:space="preserve"> is not accurate and the maximum range is 80db not 60db </w:t>
      </w:r>
      <w:r w:rsidRPr="004A7198">
        <w:rPr>
          <w:rFonts w:ascii="Times New Roman" w:hAnsi="Times New Roman" w:cs="Times New Roman"/>
        </w:rPr>
        <w:t>.</w:t>
      </w:r>
    </w:p>
    <w:p w14:paraId="579E447C" w14:textId="209F2591" w:rsidR="00DF08A4" w:rsidRPr="004A7198" w:rsidRDefault="0031073F" w:rsidP="0031073F">
      <w:pPr>
        <w:pStyle w:val="ListParagraph"/>
        <w:keepNext/>
        <w:spacing w:line="480" w:lineRule="auto"/>
        <w:jc w:val="center"/>
        <w:rPr>
          <w:rFonts w:cs="Times New Roman"/>
        </w:rPr>
      </w:pPr>
      <w:r>
        <w:rPr>
          <w:rFonts w:cs="Times New Roman"/>
          <w:noProof/>
        </w:rPr>
        <w:drawing>
          <wp:inline distT="0" distB="0" distL="0" distR="0" wp14:anchorId="25B215F8" wp14:editId="63D294B1">
            <wp:extent cx="2466975" cy="1847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DB62249" w14:textId="193213F7" w:rsidR="00DF08A4" w:rsidRPr="004A7198" w:rsidRDefault="00DF08A4">
      <w:pPr>
        <w:pStyle w:val="Caption"/>
        <w:spacing w:line="480" w:lineRule="auto"/>
        <w:jc w:val="center"/>
        <w:rPr>
          <w:rFonts w:cs="Times New Roman"/>
          <w:iCs w:val="0"/>
          <w:szCs w:val="24"/>
        </w:rPr>
      </w:pPr>
      <w:bookmarkStart w:id="663" w:name="_Toc63623711"/>
      <w:bookmarkStart w:id="664" w:name="_Toc63642952"/>
      <w:bookmarkStart w:id="665" w:name="_Toc63927779"/>
      <w:bookmarkStart w:id="666" w:name="_Toc76199712"/>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26</w:t>
      </w:r>
      <w:r w:rsidRPr="004A7198">
        <w:rPr>
          <w:rFonts w:ascii="Times New Roman" w:hAnsi="Times New Roman" w:cs="Times New Roman"/>
          <w:iCs w:val="0"/>
          <w:sz w:val="20"/>
          <w:szCs w:val="20"/>
          <w:lang w:eastAsia="en-US"/>
        </w:rPr>
        <w:fldChar w:fldCharType="end"/>
      </w:r>
      <w:bookmarkEnd w:id="663"/>
      <w:bookmarkEnd w:id="664"/>
      <w:r w:rsidRPr="004A7198">
        <w:rPr>
          <w:rFonts w:ascii="Times New Roman" w:hAnsi="Times New Roman" w:cs="Times New Roman"/>
          <w:iCs w:val="0"/>
          <w:sz w:val="20"/>
          <w:szCs w:val="20"/>
        </w:rPr>
        <w:t>: Microphone (Sound Detection Sensor) Module</w:t>
      </w:r>
      <w:bookmarkEnd w:id="665"/>
      <w:bookmarkEnd w:id="666"/>
    </w:p>
    <w:p w14:paraId="7F4E312B" w14:textId="77777777" w:rsidR="00DF08A4" w:rsidRPr="004A7198" w:rsidRDefault="00DF08A4">
      <w:pPr>
        <w:pStyle w:val="ListParagraph"/>
        <w:spacing w:line="480" w:lineRule="auto"/>
        <w:rPr>
          <w:rFonts w:ascii="Times New Roman" w:hAnsi="Times New Roman" w:cs="Times New Roman"/>
          <w:b/>
          <w:sz w:val="28"/>
          <w:szCs w:val="28"/>
        </w:rPr>
      </w:pPr>
    </w:p>
    <w:p w14:paraId="75C13920" w14:textId="1960F39A" w:rsidR="00DF08A4" w:rsidRDefault="00DF08A4">
      <w:pPr>
        <w:spacing w:line="480" w:lineRule="auto"/>
        <w:ind w:right="936" w:firstLine="720"/>
        <w:rPr>
          <w:rFonts w:ascii="Times New Roman" w:hAnsi="Times New Roman" w:cs="Times New Roman"/>
          <w:b/>
          <w:sz w:val="28"/>
          <w:szCs w:val="28"/>
        </w:rPr>
      </w:pPr>
    </w:p>
    <w:p w14:paraId="376E2A98" w14:textId="34938B7F" w:rsidR="00FD26AD" w:rsidRDefault="00FD26AD">
      <w:pPr>
        <w:spacing w:line="480" w:lineRule="auto"/>
        <w:ind w:right="936" w:firstLine="720"/>
        <w:rPr>
          <w:rFonts w:ascii="Times New Roman" w:hAnsi="Times New Roman" w:cs="Times New Roman"/>
          <w:b/>
          <w:sz w:val="28"/>
          <w:szCs w:val="28"/>
        </w:rPr>
      </w:pPr>
    </w:p>
    <w:p w14:paraId="10B9803B" w14:textId="77777777" w:rsidR="00DF08A4" w:rsidRPr="00FD26AD" w:rsidRDefault="00DF08A4" w:rsidP="00FD26AD">
      <w:bookmarkStart w:id="667" w:name="_Toc63641286"/>
      <w:bookmarkStart w:id="668" w:name="_Toc63632806"/>
      <w:bookmarkStart w:id="669" w:name="_Toc63632527"/>
    </w:p>
    <w:p w14:paraId="377917CC" w14:textId="0EBB6E9C" w:rsidR="00DF08A4" w:rsidRPr="004A7198" w:rsidRDefault="00DF08A4">
      <w:pPr>
        <w:pStyle w:val="Heading2"/>
        <w:spacing w:line="480" w:lineRule="auto"/>
        <w:rPr>
          <w:rFonts w:cs="Times New Roman"/>
          <w:szCs w:val="24"/>
        </w:rPr>
      </w:pPr>
      <w:bookmarkStart w:id="670" w:name="_Toc63622938"/>
      <w:bookmarkStart w:id="671" w:name="_Toc63676295"/>
      <w:bookmarkStart w:id="672" w:name="_Toc63676111"/>
      <w:bookmarkStart w:id="673" w:name="_Toc63675950"/>
      <w:bookmarkStart w:id="674" w:name="_Toc63675460"/>
      <w:bookmarkStart w:id="675" w:name="_Toc63642440"/>
      <w:bookmarkStart w:id="676" w:name="_Toc63709300"/>
      <w:bookmarkStart w:id="677" w:name="_Toc63936200"/>
      <w:r w:rsidRPr="004A7198">
        <w:rPr>
          <w:rFonts w:ascii="Times New Roman" w:hAnsi="Times New Roman" w:cs="Times New Roman"/>
          <w:b/>
          <w:bCs/>
          <w:color w:val="000000"/>
          <w:sz w:val="28"/>
          <w:szCs w:val="24"/>
        </w:rPr>
        <w:lastRenderedPageBreak/>
        <w:t xml:space="preserve">4.5 System Architecture and </w:t>
      </w:r>
      <w:bookmarkEnd w:id="667"/>
      <w:bookmarkEnd w:id="668"/>
      <w:bookmarkEnd w:id="669"/>
      <w:bookmarkEnd w:id="670"/>
      <w:bookmarkEnd w:id="671"/>
      <w:bookmarkEnd w:id="672"/>
      <w:bookmarkEnd w:id="673"/>
      <w:bookmarkEnd w:id="674"/>
      <w:bookmarkEnd w:id="675"/>
      <w:bookmarkEnd w:id="676"/>
      <w:r w:rsidR="008E073A" w:rsidRPr="004A7198">
        <w:rPr>
          <w:rFonts w:ascii="Times New Roman" w:hAnsi="Times New Roman" w:cs="Times New Roman"/>
          <w:b/>
          <w:bCs/>
          <w:color w:val="000000"/>
          <w:sz w:val="28"/>
          <w:szCs w:val="24"/>
        </w:rPr>
        <w:t>Algorithms:</w:t>
      </w:r>
      <w:bookmarkEnd w:id="677"/>
    </w:p>
    <w:p w14:paraId="3B92C813" w14:textId="77777777" w:rsidR="00DF08A4" w:rsidRPr="004A7198" w:rsidRDefault="00DF08A4">
      <w:pPr>
        <w:spacing w:line="480" w:lineRule="auto"/>
        <w:rPr>
          <w:rFonts w:ascii="Times New Roman" w:hAnsi="Times New Roman" w:cs="Times New Roman"/>
        </w:rPr>
      </w:pPr>
    </w:p>
    <w:p w14:paraId="09124803" w14:textId="77777777" w:rsidR="00DF08A4" w:rsidRPr="004A7198" w:rsidRDefault="00DF08A4">
      <w:pPr>
        <w:spacing w:line="480" w:lineRule="auto"/>
        <w:rPr>
          <w:rFonts w:ascii="Times New Roman" w:hAnsi="Times New Roman" w:cs="Times New Roman"/>
        </w:rPr>
      </w:pPr>
    </w:p>
    <w:p w14:paraId="1D615D07" w14:textId="2DDC824D" w:rsidR="00DF08A4" w:rsidRPr="004A7198" w:rsidRDefault="00883391">
      <w:pPr>
        <w:keepNext/>
        <w:spacing w:line="480" w:lineRule="auto"/>
        <w:rPr>
          <w:rFonts w:cs="Times New Roman"/>
        </w:rPr>
      </w:pPr>
      <w:r>
        <w:rPr>
          <w:rFonts w:cs="Times New Roman"/>
          <w:noProof/>
        </w:rPr>
        <w:drawing>
          <wp:inline distT="0" distB="0" distL="0" distR="0" wp14:anchorId="6140164A" wp14:editId="539FA07B">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3AA963" w14:textId="44EFFA9E" w:rsidR="00DF08A4" w:rsidRDefault="00DF08A4">
      <w:pPr>
        <w:pStyle w:val="Caption"/>
        <w:spacing w:line="480" w:lineRule="auto"/>
        <w:jc w:val="center"/>
        <w:rPr>
          <w:rFonts w:ascii="Times New Roman" w:hAnsi="Times New Roman" w:cs="Times New Roman"/>
          <w:iCs w:val="0"/>
          <w:sz w:val="20"/>
          <w:szCs w:val="20"/>
        </w:rPr>
      </w:pPr>
      <w:bookmarkStart w:id="678" w:name="_Toc63623712"/>
      <w:bookmarkStart w:id="679" w:name="_Toc63642953"/>
      <w:bookmarkStart w:id="680" w:name="_Toc63927780"/>
      <w:bookmarkStart w:id="681" w:name="_Toc76199713"/>
      <w:r w:rsidRPr="004A7198">
        <w:rPr>
          <w:rFonts w:ascii="Times New Roman" w:hAnsi="Times New Roman" w:cs="Times New Roman"/>
          <w:iCs w:val="0"/>
          <w:sz w:val="20"/>
          <w:szCs w:val="20"/>
        </w:rPr>
        <w:t xml:space="preserve">Figure </w:t>
      </w:r>
      <w:r w:rsidRPr="004A7198">
        <w:rPr>
          <w:rFonts w:ascii="Times New Roman" w:hAnsi="Times New Roman" w:cs="Times New Roman"/>
          <w:iCs w:val="0"/>
          <w:sz w:val="20"/>
          <w:szCs w:val="20"/>
          <w:lang w:eastAsia="en-US"/>
        </w:rPr>
        <w:fldChar w:fldCharType="begin"/>
      </w:r>
      <w:r w:rsidRPr="004A7198">
        <w:rPr>
          <w:rFonts w:ascii="Times New Roman" w:hAnsi="Times New Roman" w:cs="Times New Roman"/>
          <w:iCs w:val="0"/>
          <w:sz w:val="20"/>
          <w:szCs w:val="20"/>
          <w:lang w:eastAsia="en-US"/>
        </w:rPr>
        <w:instrText xml:space="preserve"> SEQ Figure \* ARABIC </w:instrText>
      </w:r>
      <w:r w:rsidRPr="004A7198">
        <w:rPr>
          <w:rFonts w:ascii="Times New Roman" w:hAnsi="Times New Roman" w:cs="Times New Roman"/>
          <w:iCs w:val="0"/>
          <w:sz w:val="20"/>
          <w:szCs w:val="20"/>
          <w:lang w:eastAsia="en-US"/>
        </w:rPr>
        <w:fldChar w:fldCharType="separate"/>
      </w:r>
      <w:r w:rsidR="00736FEB">
        <w:rPr>
          <w:rFonts w:ascii="Times New Roman" w:hAnsi="Times New Roman" w:cs="Times New Roman"/>
          <w:iCs w:val="0"/>
          <w:noProof/>
          <w:sz w:val="20"/>
          <w:szCs w:val="20"/>
          <w:lang w:eastAsia="en-US"/>
        </w:rPr>
        <w:t>27</w:t>
      </w:r>
      <w:r w:rsidRPr="004A7198">
        <w:rPr>
          <w:rFonts w:ascii="Times New Roman" w:hAnsi="Times New Roman" w:cs="Times New Roman"/>
          <w:iCs w:val="0"/>
          <w:sz w:val="20"/>
          <w:szCs w:val="20"/>
          <w:lang w:eastAsia="en-US"/>
        </w:rPr>
        <w:fldChar w:fldCharType="end"/>
      </w:r>
      <w:bookmarkEnd w:id="678"/>
      <w:bookmarkEnd w:id="679"/>
      <w:r w:rsidRPr="004A7198">
        <w:rPr>
          <w:rFonts w:ascii="Times New Roman" w:hAnsi="Times New Roman" w:cs="Times New Roman"/>
          <w:iCs w:val="0"/>
          <w:sz w:val="20"/>
          <w:szCs w:val="20"/>
        </w:rPr>
        <w:t>: System Architecture and Algorithms</w:t>
      </w:r>
      <w:r w:rsidR="00A47CE2">
        <w:rPr>
          <w:rFonts w:ascii="Times New Roman" w:hAnsi="Times New Roman" w:cs="Times New Roman"/>
          <w:iCs w:val="0"/>
          <w:sz w:val="20"/>
          <w:szCs w:val="20"/>
        </w:rPr>
        <w:t>-A</w:t>
      </w:r>
      <w:bookmarkEnd w:id="680"/>
      <w:bookmarkEnd w:id="681"/>
    </w:p>
    <w:p w14:paraId="189D9CCF" w14:textId="3B79433D" w:rsidR="00A47CE2" w:rsidRDefault="00883391" w:rsidP="00A47CE2">
      <w:pPr>
        <w:pStyle w:val="Caption"/>
        <w:keepNext/>
        <w:spacing w:line="480" w:lineRule="auto"/>
        <w:jc w:val="center"/>
      </w:pPr>
      <w:r>
        <w:rPr>
          <w:rFonts w:ascii="Times New Roman" w:hAnsi="Times New Roman" w:cs="Times New Roman"/>
          <w:iCs w:val="0"/>
          <w:noProof/>
          <w:sz w:val="20"/>
          <w:szCs w:val="20"/>
        </w:rPr>
        <w:lastRenderedPageBreak/>
        <w:drawing>
          <wp:inline distT="0" distB="0" distL="0" distR="0" wp14:anchorId="77EF72C3" wp14:editId="300B4595">
            <wp:extent cx="5848350" cy="3295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0425BE99" w14:textId="0DBD25D5" w:rsidR="00A47CE2" w:rsidRPr="004A7198" w:rsidRDefault="00A47CE2" w:rsidP="00A47CE2">
      <w:pPr>
        <w:pStyle w:val="Caption"/>
        <w:jc w:val="center"/>
        <w:rPr>
          <w:rFonts w:cs="Times New Roman"/>
          <w:iCs w:val="0"/>
          <w:szCs w:val="24"/>
        </w:rPr>
      </w:pPr>
      <w:bookmarkStart w:id="682" w:name="_Toc63927781"/>
      <w:bookmarkStart w:id="683" w:name="_Toc76199714"/>
      <w:r>
        <w:t xml:space="preserve">Figure </w:t>
      </w:r>
      <w:fldSimple w:instr=" SEQ Figure \* ARABIC ">
        <w:r w:rsidR="00736FEB">
          <w:rPr>
            <w:noProof/>
          </w:rPr>
          <w:t>28</w:t>
        </w:r>
      </w:fldSimple>
      <w:r>
        <w:t xml:space="preserve">: </w:t>
      </w:r>
      <w:r w:rsidRPr="00BB7824">
        <w:t>System Architecture and Algorithms-</w:t>
      </w:r>
      <w:r>
        <w:t>B</w:t>
      </w:r>
      <w:bookmarkEnd w:id="682"/>
      <w:bookmarkEnd w:id="683"/>
    </w:p>
    <w:p w14:paraId="52CA9E2F" w14:textId="77777777" w:rsidR="00DF08A4" w:rsidRPr="004A7198" w:rsidRDefault="00DF08A4">
      <w:pPr>
        <w:spacing w:line="480" w:lineRule="auto"/>
        <w:rPr>
          <w:rFonts w:ascii="Times New Roman" w:hAnsi="Times New Roman" w:cs="Times New Roman"/>
        </w:rPr>
      </w:pPr>
    </w:p>
    <w:p w14:paraId="4AFEC53F" w14:textId="3794EACC" w:rsidR="004C1984" w:rsidRPr="004A7198" w:rsidRDefault="004C1984" w:rsidP="004C1984">
      <w:pPr>
        <w:pStyle w:val="Heading2"/>
        <w:spacing w:line="480" w:lineRule="auto"/>
        <w:rPr>
          <w:rFonts w:cs="Times New Roman"/>
          <w:szCs w:val="24"/>
        </w:rPr>
      </w:pPr>
      <w:bookmarkStart w:id="684" w:name="_Toc63936201"/>
      <w:r w:rsidRPr="004A7198">
        <w:rPr>
          <w:rFonts w:ascii="Times New Roman" w:hAnsi="Times New Roman" w:cs="Times New Roman"/>
          <w:b/>
          <w:bCs/>
          <w:color w:val="000000"/>
          <w:sz w:val="28"/>
          <w:szCs w:val="28"/>
        </w:rPr>
        <w:t>4.</w:t>
      </w:r>
      <w:r>
        <w:rPr>
          <w:rFonts w:ascii="Times New Roman" w:hAnsi="Times New Roman" w:cs="Times New Roman"/>
          <w:b/>
          <w:bCs/>
          <w:color w:val="000000"/>
          <w:sz w:val="28"/>
          <w:szCs w:val="28"/>
        </w:rPr>
        <w:t>6</w:t>
      </w:r>
      <w:r w:rsidRPr="004A719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Voice Loudness Levels</w:t>
      </w:r>
      <w:r w:rsidRPr="004A7198">
        <w:rPr>
          <w:rFonts w:ascii="Times New Roman" w:hAnsi="Times New Roman" w:cs="Times New Roman"/>
          <w:b/>
          <w:bCs/>
          <w:color w:val="000000"/>
          <w:sz w:val="28"/>
          <w:szCs w:val="28"/>
          <w:lang w:bidi="ar-SA"/>
        </w:rPr>
        <w:t>:</w:t>
      </w:r>
      <w:bookmarkEnd w:id="684"/>
    </w:p>
    <w:p w14:paraId="387D404D" w14:textId="3674F159" w:rsidR="004C1984" w:rsidRDefault="004C1984" w:rsidP="004C1984">
      <w:pPr>
        <w:spacing w:line="480" w:lineRule="auto"/>
        <w:rPr>
          <w:rFonts w:ascii="Times New Roman" w:hAnsi="Times New Roman" w:cs="Times New Roman"/>
        </w:rPr>
      </w:pPr>
      <w:r>
        <w:rPr>
          <w:rFonts w:ascii="Times New Roman" w:hAnsi="Times New Roman" w:cs="Times New Roman"/>
        </w:rPr>
        <w:t xml:space="preserve">In this section we will decide the loudness levels </w:t>
      </w:r>
      <w:r w:rsidR="002A4704">
        <w:rPr>
          <w:rFonts w:ascii="Times New Roman" w:hAnsi="Times New Roman" w:cs="Times New Roman"/>
        </w:rPr>
        <w:t xml:space="preserve">in </w:t>
      </w:r>
      <w:r>
        <w:rPr>
          <w:rFonts w:ascii="Times New Roman" w:hAnsi="Times New Roman" w:cs="Times New Roman"/>
        </w:rPr>
        <w:t xml:space="preserve">real world value and </w:t>
      </w:r>
      <w:r w:rsidR="001A5954">
        <w:rPr>
          <w:rFonts w:ascii="Times New Roman" w:hAnsi="Times New Roman" w:cs="Times New Roman"/>
        </w:rPr>
        <w:t>re</w:t>
      </w:r>
      <w:r>
        <w:rPr>
          <w:rFonts w:ascii="Times New Roman" w:hAnsi="Times New Roman" w:cs="Times New Roman"/>
        </w:rPr>
        <w:t xml:space="preserve">present them as </w:t>
      </w:r>
      <w:r w:rsidRPr="004C1984">
        <w:rPr>
          <w:rFonts w:ascii="Times New Roman" w:hAnsi="Times New Roman" w:cs="Times New Roman"/>
        </w:rPr>
        <w:t>Decibel</w:t>
      </w:r>
      <w:r>
        <w:rPr>
          <w:rFonts w:ascii="Times New Roman" w:hAnsi="Times New Roman" w:cs="Times New Roman"/>
        </w:rPr>
        <w:t>s</w:t>
      </w:r>
      <w:r w:rsidR="007D1578">
        <w:rPr>
          <w:rFonts w:ascii="Times New Roman" w:hAnsi="Times New Roman" w:cs="Times New Roman"/>
        </w:rPr>
        <w:t>.</w:t>
      </w:r>
    </w:p>
    <w:p w14:paraId="0ADF3C80" w14:textId="63A02D36" w:rsidR="004C1984" w:rsidRDefault="004C1984" w:rsidP="004C1984">
      <w:pPr>
        <w:spacing w:line="480" w:lineRule="auto"/>
        <w:rPr>
          <w:rFonts w:ascii="Times New Roman" w:hAnsi="Times New Roman" w:cs="Times New Roman"/>
        </w:rPr>
      </w:pPr>
      <w:r>
        <w:rPr>
          <w:rFonts w:ascii="Times New Roman" w:hAnsi="Times New Roman" w:cs="Times New Roman"/>
        </w:rPr>
        <w:t>Loudness Level:</w:t>
      </w:r>
    </w:p>
    <w:p w14:paraId="12F36B81" w14:textId="57BE7981" w:rsidR="004C1984" w:rsidRPr="00042A12" w:rsidRDefault="004C1984" w:rsidP="00042A12">
      <w:pPr>
        <w:pStyle w:val="ListParagraph"/>
        <w:numPr>
          <w:ilvl w:val="0"/>
          <w:numId w:val="14"/>
        </w:numPr>
        <w:spacing w:line="480" w:lineRule="auto"/>
        <w:rPr>
          <w:rFonts w:ascii="Times New Roman" w:hAnsi="Times New Roman" w:cs="Times New Roman"/>
        </w:rPr>
      </w:pPr>
      <w:r w:rsidRPr="00042A12">
        <w:rPr>
          <w:rFonts w:ascii="Times New Roman" w:hAnsi="Times New Roman" w:cs="Times New Roman"/>
        </w:rPr>
        <w:t>Level 1: 50 dB</w:t>
      </w:r>
    </w:p>
    <w:p w14:paraId="38188EE8" w14:textId="10177728" w:rsidR="004C1984" w:rsidRPr="00042A12" w:rsidRDefault="004C1984" w:rsidP="00042A12">
      <w:pPr>
        <w:pStyle w:val="ListParagraph"/>
        <w:numPr>
          <w:ilvl w:val="0"/>
          <w:numId w:val="14"/>
        </w:numPr>
        <w:spacing w:line="480" w:lineRule="auto"/>
        <w:rPr>
          <w:rFonts w:ascii="Times New Roman" w:hAnsi="Times New Roman" w:cs="Times New Roman"/>
        </w:rPr>
      </w:pPr>
      <w:r w:rsidRPr="00042A12">
        <w:rPr>
          <w:rFonts w:ascii="Times New Roman" w:hAnsi="Times New Roman" w:cs="Times New Roman"/>
        </w:rPr>
        <w:t>Level 2: 60 dB</w:t>
      </w:r>
    </w:p>
    <w:p w14:paraId="63F11F5F" w14:textId="5A566F07" w:rsidR="00A47CE2" w:rsidRPr="002A4704" w:rsidRDefault="004C1984" w:rsidP="002A4704">
      <w:pPr>
        <w:pStyle w:val="ListParagraph"/>
        <w:numPr>
          <w:ilvl w:val="0"/>
          <w:numId w:val="14"/>
        </w:numPr>
        <w:spacing w:line="480" w:lineRule="auto"/>
        <w:rPr>
          <w:rFonts w:asciiTheme="minorHAnsi" w:hAnsiTheme="minorHAnsi" w:cs="Mangal"/>
        </w:rPr>
      </w:pPr>
      <w:r w:rsidRPr="00042A12">
        <w:rPr>
          <w:rFonts w:ascii="Times New Roman" w:hAnsi="Times New Roman" w:cs="Times New Roman"/>
        </w:rPr>
        <w:t>Level 3: 70 dB</w:t>
      </w:r>
    </w:p>
    <w:p w14:paraId="6F44416E" w14:textId="02897270" w:rsidR="00DF08A4" w:rsidRPr="004A7198" w:rsidRDefault="00DF08A4">
      <w:pPr>
        <w:pStyle w:val="Heading2"/>
        <w:spacing w:line="480" w:lineRule="auto"/>
        <w:rPr>
          <w:rFonts w:cs="Times New Roman"/>
          <w:szCs w:val="24"/>
        </w:rPr>
      </w:pPr>
      <w:bookmarkStart w:id="685" w:name="_Toc63675461"/>
      <w:bookmarkStart w:id="686" w:name="_Toc63642441"/>
      <w:bookmarkStart w:id="687" w:name="_Toc63641287"/>
      <w:bookmarkStart w:id="688" w:name="_Toc63632807"/>
      <w:bookmarkStart w:id="689" w:name="_Toc63632528"/>
      <w:bookmarkStart w:id="690" w:name="_Toc63622939"/>
      <w:bookmarkStart w:id="691" w:name="_Toc63676296"/>
      <w:bookmarkStart w:id="692" w:name="_Toc63676112"/>
      <w:bookmarkStart w:id="693" w:name="_Toc63675951"/>
      <w:bookmarkStart w:id="694" w:name="_Toc63709301"/>
      <w:bookmarkStart w:id="695" w:name="_Toc63936202"/>
      <w:r w:rsidRPr="004A7198">
        <w:rPr>
          <w:rFonts w:ascii="Times New Roman" w:hAnsi="Times New Roman" w:cs="Times New Roman"/>
          <w:b/>
          <w:bCs/>
          <w:color w:val="000000"/>
          <w:sz w:val="28"/>
          <w:szCs w:val="28"/>
        </w:rPr>
        <w:t>4.</w:t>
      </w:r>
      <w:r w:rsidR="004C1984">
        <w:rPr>
          <w:rFonts w:ascii="Times New Roman" w:hAnsi="Times New Roman" w:cs="Times New Roman"/>
          <w:b/>
          <w:bCs/>
          <w:color w:val="000000"/>
          <w:sz w:val="28"/>
          <w:szCs w:val="28"/>
        </w:rPr>
        <w:t>7</w:t>
      </w:r>
      <w:r w:rsidRPr="004A7198">
        <w:rPr>
          <w:rFonts w:ascii="Times New Roman" w:hAnsi="Times New Roman" w:cs="Times New Roman"/>
          <w:b/>
          <w:bCs/>
          <w:color w:val="000000"/>
          <w:sz w:val="28"/>
          <w:szCs w:val="28"/>
        </w:rPr>
        <w:t xml:space="preserve"> Summary</w:t>
      </w:r>
      <w:bookmarkEnd w:id="685"/>
      <w:bookmarkEnd w:id="686"/>
      <w:bookmarkEnd w:id="687"/>
      <w:bookmarkEnd w:id="688"/>
      <w:bookmarkEnd w:id="689"/>
      <w:bookmarkEnd w:id="690"/>
      <w:bookmarkEnd w:id="691"/>
      <w:bookmarkEnd w:id="692"/>
      <w:bookmarkEnd w:id="693"/>
      <w:r w:rsidRPr="004A7198">
        <w:rPr>
          <w:rFonts w:ascii="Times New Roman" w:hAnsi="Times New Roman" w:cs="Times New Roman"/>
          <w:b/>
          <w:bCs/>
          <w:color w:val="000000"/>
          <w:sz w:val="28"/>
          <w:szCs w:val="28"/>
          <w:lang w:bidi="ar-SA"/>
        </w:rPr>
        <w:t>:</w:t>
      </w:r>
      <w:bookmarkEnd w:id="694"/>
      <w:bookmarkEnd w:id="695"/>
    </w:p>
    <w:p w14:paraId="2AEC1A01" w14:textId="5DF6435B" w:rsidR="00DF08A4" w:rsidRDefault="00DF08A4" w:rsidP="00B34B94">
      <w:pPr>
        <w:pStyle w:val="ListParagraph"/>
        <w:spacing w:line="480" w:lineRule="auto"/>
        <w:rPr>
          <w:rFonts w:ascii="Times New Roman" w:hAnsi="Times New Roman" w:cs="Times New Roman"/>
        </w:rPr>
      </w:pPr>
      <w:r w:rsidRPr="004A7198">
        <w:rPr>
          <w:rFonts w:ascii="Times New Roman" w:hAnsi="Times New Roman" w:cs="Times New Roman"/>
        </w:rPr>
        <w:t xml:space="preserve">In this chapter we explained the design of our </w:t>
      </w:r>
      <w:r w:rsidR="008E073A" w:rsidRPr="004A7198">
        <w:rPr>
          <w:rFonts w:ascii="Times New Roman" w:hAnsi="Times New Roman" w:cs="Times New Roman"/>
        </w:rPr>
        <w:t>system,</w:t>
      </w:r>
      <w:r w:rsidRPr="004A7198">
        <w:rPr>
          <w:rFonts w:ascii="Times New Roman" w:hAnsi="Times New Roman" w:cs="Times New Roman"/>
        </w:rPr>
        <w:t xml:space="preserve"> we showed the class diagram for the application and talked about device components and what every single one of them will </w:t>
      </w:r>
      <w:r w:rsidR="008E073A" w:rsidRPr="004A7198">
        <w:rPr>
          <w:rFonts w:ascii="Times New Roman" w:hAnsi="Times New Roman" w:cs="Times New Roman"/>
        </w:rPr>
        <w:t>do.</w:t>
      </w:r>
    </w:p>
    <w:p w14:paraId="4A71B39B" w14:textId="77777777" w:rsidR="002E71C5" w:rsidRPr="00704F41" w:rsidRDefault="002E71C5" w:rsidP="00704F41">
      <w:pPr>
        <w:spacing w:line="480" w:lineRule="auto"/>
        <w:ind w:left="936" w:right="936"/>
        <w:jc w:val="center"/>
        <w:rPr>
          <w:rFonts w:asciiTheme="majorBidi" w:hAnsiTheme="majorBidi" w:cstheme="majorBidi"/>
          <w:b/>
          <w:sz w:val="32"/>
          <w:szCs w:val="32"/>
        </w:rPr>
      </w:pPr>
      <w:r w:rsidRPr="00704F41">
        <w:rPr>
          <w:rFonts w:asciiTheme="majorBidi" w:hAnsiTheme="majorBidi" w:cstheme="majorBidi"/>
          <w:b/>
          <w:sz w:val="32"/>
          <w:szCs w:val="32"/>
        </w:rPr>
        <w:lastRenderedPageBreak/>
        <w:t>Chapter Five</w:t>
      </w:r>
    </w:p>
    <w:p w14:paraId="07042F9B" w14:textId="77777777" w:rsidR="002E71C5" w:rsidRPr="00704F41" w:rsidRDefault="002E71C5" w:rsidP="00704F41">
      <w:pPr>
        <w:spacing w:line="480" w:lineRule="auto"/>
        <w:ind w:left="936" w:right="936"/>
        <w:jc w:val="center"/>
        <w:rPr>
          <w:rFonts w:asciiTheme="majorBidi" w:hAnsiTheme="majorBidi" w:cstheme="majorBidi"/>
          <w:b/>
          <w:sz w:val="36"/>
          <w:szCs w:val="36"/>
        </w:rPr>
      </w:pPr>
    </w:p>
    <w:p w14:paraId="46A30F2C" w14:textId="78192F92" w:rsidR="002E71C5" w:rsidRPr="00704F41" w:rsidRDefault="002E71C5" w:rsidP="00704F41">
      <w:pPr>
        <w:pStyle w:val="Heading1"/>
        <w:spacing w:line="480" w:lineRule="auto"/>
        <w:rPr>
          <w:rFonts w:asciiTheme="majorBidi" w:hAnsiTheme="majorBidi" w:cstheme="majorBidi"/>
          <w:bCs w:val="0"/>
          <w:sz w:val="32"/>
          <w:szCs w:val="32"/>
        </w:rPr>
      </w:pPr>
      <w:bookmarkStart w:id="696" w:name="_Toc63936203"/>
      <w:r w:rsidRPr="00704F41">
        <w:rPr>
          <w:rFonts w:asciiTheme="majorBidi" w:hAnsiTheme="majorBidi" w:cstheme="majorBidi"/>
          <w:bCs w:val="0"/>
          <w:sz w:val="32"/>
          <w:szCs w:val="32"/>
        </w:rPr>
        <w:t>Conclusions and Future Work:</w:t>
      </w:r>
      <w:bookmarkEnd w:id="696"/>
    </w:p>
    <w:p w14:paraId="7889D7DC" w14:textId="77777777" w:rsidR="002E71C5" w:rsidRPr="00704F41" w:rsidRDefault="00B30DA7" w:rsidP="00F1178B">
      <w:bookmarkStart w:id="697" w:name="_Toc42082240"/>
      <w:r>
        <w:pict w14:anchorId="555C212E">
          <v:rect id="_x0000_i1032" style="width:468pt;height:1.5pt" o:hralign="center" o:hrstd="t" o:hr="t" fillcolor="#a0a0a0" stroked="f"/>
        </w:pict>
      </w:r>
    </w:p>
    <w:p w14:paraId="5B2AFAB2" w14:textId="4705340A" w:rsidR="002E71C5" w:rsidRPr="00704F41" w:rsidRDefault="002E71C5" w:rsidP="00704F41">
      <w:pPr>
        <w:pStyle w:val="Heading2"/>
        <w:spacing w:line="480" w:lineRule="auto"/>
        <w:rPr>
          <w:rFonts w:asciiTheme="majorBidi" w:hAnsiTheme="majorBidi" w:cstheme="majorBidi"/>
          <w:b/>
          <w:bCs/>
          <w:color w:val="000000"/>
          <w:sz w:val="28"/>
          <w:szCs w:val="24"/>
        </w:rPr>
      </w:pPr>
      <w:bookmarkStart w:id="698" w:name="_Toc63936204"/>
      <w:r w:rsidRPr="00704F41">
        <w:rPr>
          <w:rFonts w:asciiTheme="majorBidi" w:hAnsiTheme="majorBidi" w:cstheme="majorBidi"/>
          <w:b/>
          <w:bCs/>
          <w:color w:val="000000"/>
          <w:sz w:val="28"/>
          <w:szCs w:val="24"/>
        </w:rPr>
        <w:t>5.1 Conclusion</w:t>
      </w:r>
      <w:bookmarkStart w:id="699" w:name="_2xcytpi"/>
      <w:bookmarkEnd w:id="697"/>
      <w:bookmarkEnd w:id="699"/>
      <w:r w:rsidRPr="00704F41">
        <w:rPr>
          <w:rFonts w:asciiTheme="majorBidi" w:hAnsiTheme="majorBidi" w:cstheme="majorBidi"/>
          <w:b/>
          <w:bCs/>
          <w:color w:val="000000"/>
          <w:sz w:val="28"/>
          <w:szCs w:val="24"/>
        </w:rPr>
        <w:t>:</w:t>
      </w:r>
      <w:bookmarkEnd w:id="698"/>
    </w:p>
    <w:p w14:paraId="141991BD" w14:textId="4E5B81BA" w:rsidR="00842DF7" w:rsidRDefault="002E71C5" w:rsidP="00704F41">
      <w:pPr>
        <w:spacing w:line="480" w:lineRule="auto"/>
        <w:rPr>
          <w:rFonts w:asciiTheme="majorBidi" w:hAnsiTheme="majorBidi" w:cstheme="majorBidi"/>
        </w:rPr>
      </w:pPr>
      <w:r w:rsidRPr="00704F41">
        <w:rPr>
          <w:rFonts w:asciiTheme="majorBidi" w:hAnsiTheme="majorBidi" w:cstheme="majorBidi"/>
        </w:rPr>
        <w:tab/>
      </w:r>
      <w:r w:rsidR="00842DF7" w:rsidRPr="00842DF7">
        <w:rPr>
          <w:rFonts w:asciiTheme="majorBidi" w:hAnsiTheme="majorBidi" w:cstheme="majorBidi"/>
        </w:rPr>
        <w:t xml:space="preserve">In this project, we have provided an initial design for a system that should </w:t>
      </w:r>
      <w:r w:rsidR="00842DF7">
        <w:rPr>
          <w:rFonts w:asciiTheme="majorBidi" w:hAnsiTheme="majorBidi" w:cstheme="majorBidi"/>
        </w:rPr>
        <w:t xml:space="preserve">help to keep library quiet </w:t>
      </w:r>
      <w:r w:rsidR="002F5037">
        <w:rPr>
          <w:rFonts w:asciiTheme="majorBidi" w:hAnsiTheme="majorBidi" w:cstheme="majorBidi"/>
        </w:rPr>
        <w:t>for visitors</w:t>
      </w:r>
      <w:r w:rsidR="00FA0389">
        <w:rPr>
          <w:rFonts w:asciiTheme="majorBidi" w:hAnsiTheme="majorBidi" w:cstheme="majorBidi"/>
        </w:rPr>
        <w:t xml:space="preserve"> so it provides </w:t>
      </w:r>
      <w:r w:rsidR="00FA0389">
        <w:rPr>
          <w:rFonts w:asciiTheme="majorBidi" w:hAnsiTheme="majorBidi" w:cstheme="majorBidi"/>
          <w:lang w:bidi="ar-EG"/>
        </w:rPr>
        <w:t>a</w:t>
      </w:r>
      <w:r w:rsidR="00FA0389" w:rsidRPr="00FA0389">
        <w:rPr>
          <w:rFonts w:asciiTheme="majorBidi" w:hAnsiTheme="majorBidi" w:cstheme="majorBidi"/>
        </w:rPr>
        <w:t xml:space="preserve"> healthy learning atmosphere</w:t>
      </w:r>
      <w:r w:rsidR="00FA0389">
        <w:rPr>
          <w:rFonts w:asciiTheme="majorBidi" w:hAnsiTheme="majorBidi" w:cstheme="majorBidi"/>
        </w:rPr>
        <w:t>.</w:t>
      </w:r>
      <w:r w:rsidR="00842DF7">
        <w:rPr>
          <w:rFonts w:asciiTheme="majorBidi" w:hAnsiTheme="majorBidi" w:cstheme="majorBidi"/>
        </w:rPr>
        <w:t xml:space="preserve"> </w:t>
      </w:r>
      <w:r w:rsidR="00FA0389">
        <w:rPr>
          <w:rFonts w:asciiTheme="majorBidi" w:hAnsiTheme="majorBidi" w:cstheme="majorBidi"/>
        </w:rPr>
        <w:t>Make</w:t>
      </w:r>
      <w:r w:rsidR="00842DF7">
        <w:rPr>
          <w:rFonts w:asciiTheme="majorBidi" w:hAnsiTheme="majorBidi" w:cstheme="majorBidi"/>
        </w:rPr>
        <w:t xml:space="preserve"> </w:t>
      </w:r>
      <w:r w:rsidR="003C2D75">
        <w:rPr>
          <w:rFonts w:asciiTheme="majorBidi" w:hAnsiTheme="majorBidi" w:cstheme="majorBidi"/>
        </w:rPr>
        <w:t xml:space="preserve">the </w:t>
      </w:r>
      <w:r w:rsidR="00842DF7">
        <w:rPr>
          <w:rFonts w:asciiTheme="majorBidi" w:hAnsiTheme="majorBidi" w:cstheme="majorBidi"/>
        </w:rPr>
        <w:t xml:space="preserve">librarian </w:t>
      </w:r>
      <w:r w:rsidR="003C6339">
        <w:rPr>
          <w:rFonts w:asciiTheme="majorBidi" w:hAnsiTheme="majorBidi" w:cstheme="majorBidi"/>
        </w:rPr>
        <w:t>job</w:t>
      </w:r>
      <w:r w:rsidR="00FA0389">
        <w:rPr>
          <w:rFonts w:asciiTheme="majorBidi" w:hAnsiTheme="majorBidi" w:cstheme="majorBidi"/>
        </w:rPr>
        <w:t xml:space="preserve"> easier by adding IOT to his </w:t>
      </w:r>
      <w:r w:rsidR="00863F73">
        <w:rPr>
          <w:rFonts w:asciiTheme="majorBidi" w:hAnsiTheme="majorBidi" w:cstheme="majorBidi"/>
        </w:rPr>
        <w:t>job, all</w:t>
      </w:r>
      <w:r w:rsidR="00610500">
        <w:rPr>
          <w:rFonts w:asciiTheme="majorBidi" w:hAnsiTheme="majorBidi" w:cstheme="majorBidi"/>
        </w:rPr>
        <w:t xml:space="preserve"> of </w:t>
      </w:r>
      <w:r w:rsidR="00842DF7">
        <w:rPr>
          <w:rFonts w:asciiTheme="majorBidi" w:hAnsiTheme="majorBidi" w:cstheme="majorBidi"/>
        </w:rPr>
        <w:t xml:space="preserve">that will be achieved by our system that will </w:t>
      </w:r>
      <w:r w:rsidR="00FE4289">
        <w:rPr>
          <w:rFonts w:asciiTheme="majorBidi" w:hAnsiTheme="majorBidi" w:cstheme="majorBidi"/>
        </w:rPr>
        <w:t>give the visitors a self-monitoring by keep them in track of their voice</w:t>
      </w:r>
      <w:r w:rsidR="00FA0389">
        <w:rPr>
          <w:rFonts w:asciiTheme="majorBidi" w:hAnsiTheme="majorBidi" w:cstheme="majorBidi"/>
        </w:rPr>
        <w:t>s</w:t>
      </w:r>
      <w:r w:rsidR="00FE4289">
        <w:rPr>
          <w:rFonts w:asciiTheme="majorBidi" w:hAnsiTheme="majorBidi" w:cstheme="majorBidi"/>
        </w:rPr>
        <w:t xml:space="preserve"> loudness via LEDs and notify the librarian if the visitor got so noisy.</w:t>
      </w:r>
    </w:p>
    <w:p w14:paraId="2EFD3884" w14:textId="77777777" w:rsidR="002E71C5" w:rsidRPr="00704F41" w:rsidRDefault="002E71C5" w:rsidP="00704F41">
      <w:pPr>
        <w:spacing w:line="480" w:lineRule="auto"/>
        <w:rPr>
          <w:rFonts w:asciiTheme="majorBidi" w:hAnsiTheme="majorBidi" w:cstheme="majorBidi"/>
        </w:rPr>
      </w:pPr>
    </w:p>
    <w:p w14:paraId="347E2A41" w14:textId="77777777" w:rsidR="002E71C5" w:rsidRPr="00704F41" w:rsidRDefault="002E71C5" w:rsidP="00704F41">
      <w:pPr>
        <w:spacing w:line="480" w:lineRule="auto"/>
        <w:rPr>
          <w:rFonts w:asciiTheme="majorBidi" w:hAnsiTheme="majorBidi" w:cstheme="majorBidi"/>
        </w:rPr>
      </w:pPr>
    </w:p>
    <w:p w14:paraId="6727D661" w14:textId="6EC20D24" w:rsidR="002E71C5" w:rsidRPr="00704F41" w:rsidRDefault="002E71C5" w:rsidP="00704F41">
      <w:pPr>
        <w:pStyle w:val="Heading2"/>
        <w:spacing w:line="480" w:lineRule="auto"/>
        <w:rPr>
          <w:rFonts w:asciiTheme="majorBidi" w:hAnsiTheme="majorBidi" w:cstheme="majorBidi"/>
          <w:b/>
          <w:bCs/>
          <w:color w:val="000000"/>
          <w:sz w:val="28"/>
          <w:szCs w:val="24"/>
        </w:rPr>
      </w:pPr>
      <w:bookmarkStart w:id="700" w:name="_Toc42082241"/>
      <w:bookmarkStart w:id="701" w:name="_Toc63936205"/>
      <w:r w:rsidRPr="00704F41">
        <w:rPr>
          <w:rFonts w:asciiTheme="majorBidi" w:hAnsiTheme="majorBidi" w:cstheme="majorBidi"/>
          <w:b/>
          <w:bCs/>
          <w:color w:val="000000"/>
          <w:sz w:val="28"/>
          <w:szCs w:val="24"/>
        </w:rPr>
        <w:t>5.2 Future Work</w:t>
      </w:r>
      <w:bookmarkEnd w:id="700"/>
      <w:r w:rsidRPr="00704F41">
        <w:rPr>
          <w:rFonts w:asciiTheme="majorBidi" w:hAnsiTheme="majorBidi" w:cstheme="majorBidi"/>
          <w:b/>
          <w:bCs/>
          <w:color w:val="000000"/>
          <w:sz w:val="28"/>
          <w:szCs w:val="24"/>
        </w:rPr>
        <w:t>:</w:t>
      </w:r>
      <w:bookmarkEnd w:id="701"/>
    </w:p>
    <w:p w14:paraId="7E582E1D" w14:textId="77777777" w:rsidR="002E71C5" w:rsidRPr="00704F41" w:rsidRDefault="002E71C5" w:rsidP="00704F41">
      <w:pPr>
        <w:spacing w:line="480" w:lineRule="auto"/>
        <w:rPr>
          <w:rFonts w:asciiTheme="majorBidi" w:eastAsia="Arial" w:hAnsiTheme="majorBidi" w:cstheme="majorBidi"/>
          <w:sz w:val="22"/>
          <w:szCs w:val="22"/>
          <w:highlight w:val="white"/>
        </w:rPr>
      </w:pPr>
    </w:p>
    <w:p w14:paraId="1F3A428E" w14:textId="5475BFDD" w:rsidR="002E71C5" w:rsidRDefault="00A47FE7" w:rsidP="00A47FE7">
      <w:pPr>
        <w:pStyle w:val="ListParagraph"/>
        <w:numPr>
          <w:ilvl w:val="0"/>
          <w:numId w:val="16"/>
        </w:numPr>
        <w:spacing w:line="480" w:lineRule="auto"/>
        <w:rPr>
          <w:rFonts w:asciiTheme="majorBidi" w:hAnsiTheme="majorBidi" w:cstheme="majorBidi"/>
          <w:sz w:val="22"/>
          <w:szCs w:val="22"/>
          <w:highlight w:val="white"/>
        </w:rPr>
      </w:pPr>
      <w:r w:rsidRPr="00A47FE7">
        <w:rPr>
          <w:rFonts w:asciiTheme="majorBidi" w:hAnsiTheme="majorBidi" w:cstheme="majorBidi"/>
          <w:sz w:val="22"/>
          <w:szCs w:val="22"/>
          <w:highlight w:val="white"/>
        </w:rPr>
        <w:t xml:space="preserve">Build the device with Wi-Fi 6 compatible module to decrease power consumption. </w:t>
      </w:r>
    </w:p>
    <w:p w14:paraId="444E6337" w14:textId="3337A510" w:rsidR="00A47FE7" w:rsidRPr="00A47FE7" w:rsidRDefault="00A47FE7" w:rsidP="00A47FE7">
      <w:pPr>
        <w:pStyle w:val="ListParagraph"/>
        <w:numPr>
          <w:ilvl w:val="0"/>
          <w:numId w:val="16"/>
        </w:numPr>
        <w:spacing w:line="480" w:lineRule="auto"/>
        <w:rPr>
          <w:rFonts w:asciiTheme="majorBidi" w:hAnsiTheme="majorBidi" w:cstheme="majorBidi"/>
          <w:sz w:val="22"/>
          <w:szCs w:val="22"/>
          <w:highlight w:val="white"/>
        </w:rPr>
      </w:pPr>
      <w:r>
        <w:rPr>
          <w:rFonts w:asciiTheme="majorBidi" w:hAnsiTheme="majorBidi" w:cstheme="majorBidi"/>
          <w:sz w:val="22"/>
          <w:szCs w:val="22"/>
          <w:highlight w:val="white"/>
        </w:rPr>
        <w:t>Add battery to the</w:t>
      </w:r>
      <w:r w:rsidR="008F5AFF">
        <w:rPr>
          <w:rFonts w:asciiTheme="majorBidi" w:hAnsiTheme="majorBidi" w:cstheme="majorBidi"/>
          <w:sz w:val="22"/>
          <w:szCs w:val="22"/>
          <w:highlight w:val="white"/>
        </w:rPr>
        <w:t xml:space="preserve"> device</w:t>
      </w:r>
      <w:r>
        <w:rPr>
          <w:rFonts w:asciiTheme="majorBidi" w:hAnsiTheme="majorBidi" w:cstheme="majorBidi"/>
          <w:sz w:val="22"/>
          <w:szCs w:val="22"/>
          <w:highlight w:val="white"/>
        </w:rPr>
        <w:t xml:space="preserve"> to make the system truly wireless.</w:t>
      </w:r>
    </w:p>
    <w:p w14:paraId="19180446" w14:textId="77777777" w:rsidR="002E71C5" w:rsidRPr="00704F41" w:rsidRDefault="002E71C5" w:rsidP="00704F41">
      <w:pPr>
        <w:spacing w:line="480" w:lineRule="auto"/>
        <w:rPr>
          <w:rFonts w:asciiTheme="majorBidi" w:hAnsiTheme="majorBidi" w:cstheme="majorBidi"/>
          <w:highlight w:val="white"/>
        </w:rPr>
      </w:pPr>
    </w:p>
    <w:p w14:paraId="4968BE3B" w14:textId="77777777" w:rsidR="002E71C5" w:rsidRPr="00704F41" w:rsidRDefault="002E71C5" w:rsidP="00704F41">
      <w:pPr>
        <w:spacing w:line="480" w:lineRule="auto"/>
        <w:rPr>
          <w:rFonts w:asciiTheme="majorBidi" w:hAnsiTheme="majorBidi" w:cstheme="majorBidi"/>
          <w:highlight w:val="white"/>
        </w:rPr>
      </w:pPr>
    </w:p>
    <w:p w14:paraId="5256BE3D" w14:textId="77777777" w:rsidR="002E71C5" w:rsidRPr="00704F41" w:rsidRDefault="002E71C5" w:rsidP="00704F41">
      <w:pPr>
        <w:spacing w:line="480" w:lineRule="auto"/>
        <w:rPr>
          <w:rFonts w:asciiTheme="majorBidi" w:hAnsiTheme="majorBidi" w:cstheme="majorBidi"/>
        </w:rPr>
      </w:pPr>
    </w:p>
    <w:p w14:paraId="64CD1E13" w14:textId="77777777" w:rsidR="002E71C5" w:rsidRPr="00704F41" w:rsidRDefault="002E71C5" w:rsidP="00704F41">
      <w:pPr>
        <w:spacing w:line="480" w:lineRule="auto"/>
        <w:rPr>
          <w:rFonts w:asciiTheme="majorBidi" w:hAnsiTheme="majorBidi" w:cstheme="majorBidi"/>
        </w:rPr>
      </w:pPr>
    </w:p>
    <w:p w14:paraId="1CC2C38E" w14:textId="77777777" w:rsidR="002E71C5" w:rsidRPr="00704F41" w:rsidRDefault="002E71C5" w:rsidP="00704F41">
      <w:pPr>
        <w:pStyle w:val="ListParagraph"/>
        <w:spacing w:line="480" w:lineRule="auto"/>
        <w:rPr>
          <w:rFonts w:asciiTheme="majorBidi" w:hAnsiTheme="majorBidi" w:cstheme="majorBidi"/>
        </w:rPr>
      </w:pPr>
    </w:p>
    <w:bookmarkStart w:id="702" w:name="_Toc63936206" w:displacedByCustomXml="next"/>
    <w:sdt>
      <w:sdtPr>
        <w:rPr>
          <w:b w:val="0"/>
          <w:bCs w:val="0"/>
          <w:sz w:val="24"/>
          <w:szCs w:val="24"/>
        </w:rPr>
        <w:id w:val="388387150"/>
        <w:docPartObj>
          <w:docPartGallery w:val="Bibliographies"/>
          <w:docPartUnique/>
        </w:docPartObj>
      </w:sdtPr>
      <w:sdtEndPr/>
      <w:sdtContent>
        <w:p w14:paraId="2A956633" w14:textId="11588280" w:rsidR="00B85266" w:rsidRDefault="00B85266">
          <w:pPr>
            <w:pStyle w:val="Heading1"/>
          </w:pPr>
          <w:r>
            <w:t>References</w:t>
          </w:r>
          <w:bookmarkEnd w:id="702"/>
        </w:p>
        <w:sdt>
          <w:sdtPr>
            <w:id w:val="-573587230"/>
            <w:bibliography/>
          </w:sdtPr>
          <w:sdtEndPr/>
          <w:sdtContent>
            <w:p w14:paraId="6656E19C" w14:textId="77777777" w:rsidR="00A43327" w:rsidRDefault="00B85266" w:rsidP="00A43327">
              <w:pPr>
                <w:pStyle w:val="Bibliography"/>
                <w:ind w:left="720" w:hanging="720"/>
                <w:rPr>
                  <w:noProof/>
                </w:rPr>
              </w:pPr>
              <w:r>
                <w:fldChar w:fldCharType="begin"/>
              </w:r>
              <w:r>
                <w:instrText xml:space="preserve"> BIBLIOGRAPHY </w:instrText>
              </w:r>
              <w:r>
                <w:fldChar w:fldCharType="separate"/>
              </w:r>
              <w:r w:rsidR="00A43327">
                <w:rPr>
                  <w:noProof/>
                </w:rPr>
                <w:t>(n.d.). Retrieved from https://cdn-shop.adafruit.com/datasheets/MAX9814.pdf</w:t>
              </w:r>
            </w:p>
            <w:p w14:paraId="2E19FD35" w14:textId="77777777" w:rsidR="00A43327" w:rsidRDefault="00A43327" w:rsidP="00A43327">
              <w:pPr>
                <w:pStyle w:val="Bibliography"/>
                <w:ind w:left="720" w:hanging="720"/>
                <w:rPr>
                  <w:noProof/>
                </w:rPr>
              </w:pPr>
              <w:r>
                <w:rPr>
                  <w:i/>
                  <w:iCs/>
                  <w:noProof/>
                </w:rPr>
                <w:t>design-and-construction-of-noise-detector-in-library</w:t>
              </w:r>
              <w:r>
                <w:rPr>
                  <w:noProof/>
                </w:rPr>
                <w:t>. (n.d.). Retrieved from https://hyclassproject.com/design-and-construction-of-noise-detector-in-library.html</w:t>
              </w:r>
            </w:p>
            <w:p w14:paraId="3613A46F" w14:textId="77777777" w:rsidR="00A43327" w:rsidRDefault="00A43327" w:rsidP="00A43327">
              <w:pPr>
                <w:pStyle w:val="Bibliography"/>
                <w:ind w:left="720" w:hanging="720"/>
                <w:rPr>
                  <w:noProof/>
                </w:rPr>
              </w:pPr>
              <w:r>
                <w:rPr>
                  <w:i/>
                  <w:iCs/>
                  <w:noProof/>
                </w:rPr>
                <w:t>List_of_largest_libraries</w:t>
              </w:r>
              <w:r>
                <w:rPr>
                  <w:noProof/>
                </w:rPr>
                <w:t>. (n.d.). Retrieved from https://en.wikipedia.org/wiki/List_of_largest_libraries</w:t>
              </w:r>
            </w:p>
            <w:p w14:paraId="2A98096C" w14:textId="77777777" w:rsidR="00A43327" w:rsidRDefault="00A43327" w:rsidP="00A43327">
              <w:pPr>
                <w:pStyle w:val="Bibliography"/>
                <w:ind w:left="720" w:hanging="720"/>
                <w:rPr>
                  <w:noProof/>
                </w:rPr>
              </w:pPr>
              <w:r>
                <w:rPr>
                  <w:i/>
                  <w:iCs/>
                  <w:noProof/>
                </w:rPr>
                <w:t>noise-detector-automatic-recording-system</w:t>
              </w:r>
              <w:r>
                <w:rPr>
                  <w:noProof/>
                </w:rPr>
                <w:t>. (n.d.). Retrieved from https://www.electronicsforu.com/electronics-projects/noise-detector-automatic-recording-system</w:t>
              </w:r>
            </w:p>
            <w:p w14:paraId="25AE3892" w14:textId="77777777" w:rsidR="00A43327" w:rsidRDefault="00A43327" w:rsidP="00A43327">
              <w:pPr>
                <w:pStyle w:val="Bibliography"/>
                <w:ind w:left="720" w:hanging="720"/>
                <w:rPr>
                  <w:noProof/>
                </w:rPr>
              </w:pPr>
              <w:r>
                <w:rPr>
                  <w:i/>
                  <w:iCs/>
                  <w:noProof/>
                </w:rPr>
                <w:t>ProjectCaseStudy-NoiseAlarm</w:t>
              </w:r>
              <w:r>
                <w:rPr>
                  <w:noProof/>
                </w:rPr>
                <w:t xml:space="preserve">. (n.d.). Retrieved from https://csermoocs.adelaide.edu.au/library/ProjectCaseStudy-NoiseAlarm.pdf </w:t>
              </w:r>
            </w:p>
            <w:p w14:paraId="407E6AA6" w14:textId="036D40B8" w:rsidR="00B85266" w:rsidRDefault="00B85266" w:rsidP="00A43327">
              <w:r>
                <w:rPr>
                  <w:b/>
                  <w:bCs/>
                  <w:noProof/>
                </w:rPr>
                <w:fldChar w:fldCharType="end"/>
              </w:r>
            </w:p>
          </w:sdtContent>
        </w:sdt>
      </w:sdtContent>
    </w:sdt>
    <w:p w14:paraId="3F3DACB0" w14:textId="75ADE0C9" w:rsidR="009952A7" w:rsidRDefault="009952A7" w:rsidP="009952A7"/>
    <w:p w14:paraId="49A2AE05" w14:textId="77777777" w:rsidR="009952A7" w:rsidRPr="004A7198" w:rsidRDefault="009952A7" w:rsidP="009952A7">
      <w:pPr>
        <w:spacing w:line="480" w:lineRule="auto"/>
        <w:ind w:right="936"/>
        <w:rPr>
          <w:rFonts w:cs="Times New Roman"/>
        </w:rPr>
      </w:pPr>
    </w:p>
    <w:sectPr w:rsidR="009952A7" w:rsidRPr="004A7198">
      <w:footerReference w:type="default" r:id="rId38"/>
      <w:type w:val="continuous"/>
      <w:pgSz w:w="12240" w:h="15840"/>
      <w:pgMar w:top="1440" w:right="1440" w:bottom="1440" w:left="1440" w:header="720" w:footer="720" w:gutter="0"/>
      <w:cols w:space="720"/>
      <w:formProt w:val="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5293D" w14:textId="77777777" w:rsidR="00B30DA7" w:rsidRDefault="00B30DA7">
      <w:r>
        <w:separator/>
      </w:r>
    </w:p>
  </w:endnote>
  <w:endnote w:type="continuationSeparator" w:id="0">
    <w:p w14:paraId="640AB470" w14:textId="77777777" w:rsidR="00B30DA7" w:rsidRDefault="00B30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ECB68" w14:textId="77777777" w:rsidR="00667C84" w:rsidRDefault="00667C8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38E568" w14:textId="77777777" w:rsidR="00667C84" w:rsidRDefault="00667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93873" w14:textId="77777777" w:rsidR="00B30DA7" w:rsidRDefault="00B30DA7">
      <w:r w:rsidRPr="00DF08A4">
        <w:rPr>
          <w:rFonts w:cs="Times New Roman"/>
          <w:kern w:val="0"/>
          <w:lang w:eastAsia="en-US" w:bidi="ar-SA"/>
        </w:rPr>
        <w:separator/>
      </w:r>
    </w:p>
  </w:footnote>
  <w:footnote w:type="continuationSeparator" w:id="0">
    <w:p w14:paraId="3B750184" w14:textId="77777777" w:rsidR="00B30DA7" w:rsidRDefault="00B30D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rPr>
        <w:rFonts w:ascii="Times New Roman" w:eastAsia="Times New Roman" w:cs="Times New Roman"/>
      </w:rPr>
    </w:lvl>
    <w:lvl w:ilvl="1">
      <w:start w:val="1"/>
      <w:numFmt w:val="lowerLetter"/>
      <w:lvlText w:val="%2."/>
      <w:lvlJc w:val="left"/>
      <w:pPr>
        <w:ind w:left="1440" w:hanging="360"/>
      </w:pPr>
      <w:rPr>
        <w:rFonts w:eastAsia="Times New Roman" w:cs="Times New Roman"/>
      </w:rPr>
    </w:lvl>
    <w:lvl w:ilvl="2">
      <w:start w:val="1"/>
      <w:numFmt w:val="lowerRoman"/>
      <w:lvlText w:val="%3."/>
      <w:lvlJc w:val="right"/>
      <w:pPr>
        <w:ind w:left="2160" w:hanging="180"/>
      </w:pPr>
      <w:rPr>
        <w:rFonts w:eastAsia="Times New Roman" w:cs="Times New Roman"/>
      </w:rPr>
    </w:lvl>
    <w:lvl w:ilvl="3">
      <w:start w:val="1"/>
      <w:numFmt w:val="decimal"/>
      <w:lvlText w:val="%4."/>
      <w:lvlJc w:val="left"/>
      <w:pPr>
        <w:ind w:left="2880" w:hanging="360"/>
      </w:pPr>
      <w:rPr>
        <w:rFonts w:eastAsia="Times New Roman" w:cs="Times New Roman"/>
      </w:rPr>
    </w:lvl>
    <w:lvl w:ilvl="4">
      <w:start w:val="1"/>
      <w:numFmt w:val="lowerLetter"/>
      <w:lvlText w:val="%5."/>
      <w:lvlJc w:val="left"/>
      <w:pPr>
        <w:ind w:left="3600" w:hanging="360"/>
      </w:pPr>
      <w:rPr>
        <w:rFonts w:eastAsia="Times New Roman" w:cs="Times New Roman"/>
      </w:rPr>
    </w:lvl>
    <w:lvl w:ilvl="5">
      <w:start w:val="1"/>
      <w:numFmt w:val="lowerRoman"/>
      <w:lvlText w:val="%6."/>
      <w:lvlJc w:val="right"/>
      <w:pPr>
        <w:ind w:left="4320" w:hanging="180"/>
      </w:pPr>
      <w:rPr>
        <w:rFonts w:eastAsia="Times New Roman" w:cs="Times New Roman"/>
      </w:rPr>
    </w:lvl>
    <w:lvl w:ilvl="6">
      <w:start w:val="1"/>
      <w:numFmt w:val="decimal"/>
      <w:lvlText w:val="%7."/>
      <w:lvlJc w:val="left"/>
      <w:pPr>
        <w:ind w:left="5040" w:hanging="360"/>
      </w:pPr>
      <w:rPr>
        <w:rFonts w:eastAsia="Times New Roman" w:cs="Times New Roman"/>
      </w:rPr>
    </w:lvl>
    <w:lvl w:ilvl="7">
      <w:start w:val="1"/>
      <w:numFmt w:val="lowerLetter"/>
      <w:lvlText w:val="%8."/>
      <w:lvlJc w:val="left"/>
      <w:pPr>
        <w:ind w:left="5760" w:hanging="360"/>
      </w:pPr>
      <w:rPr>
        <w:rFonts w:eastAsia="Times New Roman" w:cs="Times New Roman"/>
      </w:rPr>
    </w:lvl>
    <w:lvl w:ilvl="8">
      <w:start w:val="1"/>
      <w:numFmt w:val="lowerRoman"/>
      <w:lvlText w:val="%9."/>
      <w:lvlJc w:val="right"/>
      <w:pPr>
        <w:ind w:left="6480" w:hanging="180"/>
      </w:pPr>
      <w:rPr>
        <w:rFonts w:eastAsia="Times New Roman" w:cs="Times New Roman"/>
      </w:rPr>
    </w:lvl>
  </w:abstractNum>
  <w:abstractNum w:abstractNumId="1" w15:restartNumberingAfterBreak="0">
    <w:nsid w:val="00000002"/>
    <w:multiLevelType w:val="multilevel"/>
    <w:tmpl w:val="00000002"/>
    <w:lvl w:ilvl="0">
      <w:start w:val="1"/>
      <w:numFmt w:val="decimal"/>
      <w:lvlText w:val="%1."/>
      <w:lvlJc w:val="left"/>
      <w:pPr>
        <w:ind w:left="1440" w:hanging="360"/>
      </w:pPr>
      <w:rPr>
        <w:rFonts w:ascii="Times New Roman" w:eastAsia="Times New Roman" w:cs="Times New Roman"/>
      </w:rPr>
    </w:lvl>
    <w:lvl w:ilvl="1">
      <w:start w:val="1"/>
      <w:numFmt w:val="lowerLetter"/>
      <w:lvlText w:val="%2."/>
      <w:lvlJc w:val="left"/>
      <w:pPr>
        <w:ind w:left="2160" w:hanging="360"/>
      </w:pPr>
      <w:rPr>
        <w:rFonts w:eastAsia="Times New Roman" w:cs="Times New Roman"/>
      </w:rPr>
    </w:lvl>
    <w:lvl w:ilvl="2">
      <w:start w:val="1"/>
      <w:numFmt w:val="lowerRoman"/>
      <w:lvlText w:val="%3."/>
      <w:lvlJc w:val="right"/>
      <w:pPr>
        <w:ind w:left="2880" w:hanging="180"/>
      </w:pPr>
      <w:rPr>
        <w:rFonts w:eastAsia="Times New Roman" w:cs="Times New Roman"/>
      </w:rPr>
    </w:lvl>
    <w:lvl w:ilvl="3">
      <w:start w:val="1"/>
      <w:numFmt w:val="decimal"/>
      <w:lvlText w:val="%4."/>
      <w:lvlJc w:val="left"/>
      <w:pPr>
        <w:ind w:left="3600" w:hanging="360"/>
      </w:pPr>
      <w:rPr>
        <w:rFonts w:eastAsia="Times New Roman" w:cs="Times New Roman"/>
      </w:rPr>
    </w:lvl>
    <w:lvl w:ilvl="4">
      <w:start w:val="1"/>
      <w:numFmt w:val="lowerLetter"/>
      <w:lvlText w:val="%5."/>
      <w:lvlJc w:val="left"/>
      <w:pPr>
        <w:ind w:left="4320" w:hanging="360"/>
      </w:pPr>
      <w:rPr>
        <w:rFonts w:eastAsia="Times New Roman" w:cs="Times New Roman"/>
      </w:rPr>
    </w:lvl>
    <w:lvl w:ilvl="5">
      <w:start w:val="1"/>
      <w:numFmt w:val="lowerRoman"/>
      <w:lvlText w:val="%6."/>
      <w:lvlJc w:val="right"/>
      <w:pPr>
        <w:ind w:left="5040" w:hanging="180"/>
      </w:pPr>
      <w:rPr>
        <w:rFonts w:eastAsia="Times New Roman" w:cs="Times New Roman"/>
      </w:rPr>
    </w:lvl>
    <w:lvl w:ilvl="6">
      <w:start w:val="1"/>
      <w:numFmt w:val="decimal"/>
      <w:lvlText w:val="%7."/>
      <w:lvlJc w:val="left"/>
      <w:pPr>
        <w:ind w:left="5760" w:hanging="360"/>
      </w:pPr>
      <w:rPr>
        <w:rFonts w:eastAsia="Times New Roman" w:cs="Times New Roman"/>
      </w:rPr>
    </w:lvl>
    <w:lvl w:ilvl="7">
      <w:start w:val="1"/>
      <w:numFmt w:val="lowerLetter"/>
      <w:lvlText w:val="%8."/>
      <w:lvlJc w:val="left"/>
      <w:pPr>
        <w:ind w:left="6480" w:hanging="360"/>
      </w:pPr>
      <w:rPr>
        <w:rFonts w:eastAsia="Times New Roman" w:cs="Times New Roman"/>
      </w:rPr>
    </w:lvl>
    <w:lvl w:ilvl="8">
      <w:start w:val="1"/>
      <w:numFmt w:val="lowerRoman"/>
      <w:lvlText w:val="%9."/>
      <w:lvlJc w:val="right"/>
      <w:pPr>
        <w:ind w:left="7200" w:hanging="180"/>
      </w:pPr>
      <w:rPr>
        <w:rFonts w:eastAsia="Times New Roman" w:cs="Times New Roman"/>
      </w:rPr>
    </w:lvl>
  </w:abstractNum>
  <w:abstractNum w:abstractNumId="2" w15:restartNumberingAfterBreak="0">
    <w:nsid w:val="00000003"/>
    <w:multiLevelType w:val="multilevel"/>
    <w:tmpl w:val="00000003"/>
    <w:lvl w:ilvl="0">
      <w:start w:val="1"/>
      <w:numFmt w:val="decimal"/>
      <w:lvlText w:val="%1."/>
      <w:lvlJc w:val="left"/>
      <w:pPr>
        <w:ind w:left="2160" w:hanging="360"/>
      </w:pPr>
      <w:rPr>
        <w:rFonts w:ascii="Times New Roman" w:eastAsia="Times New Roman" w:cs="Times New Roman"/>
      </w:rPr>
    </w:lvl>
    <w:lvl w:ilvl="1">
      <w:start w:val="1"/>
      <w:numFmt w:val="lowerLetter"/>
      <w:lvlText w:val="%2."/>
      <w:lvlJc w:val="left"/>
      <w:pPr>
        <w:ind w:left="2880" w:hanging="360"/>
      </w:pPr>
      <w:rPr>
        <w:rFonts w:eastAsia="Times New Roman" w:cs="Times New Roman"/>
      </w:rPr>
    </w:lvl>
    <w:lvl w:ilvl="2">
      <w:start w:val="1"/>
      <w:numFmt w:val="lowerRoman"/>
      <w:lvlText w:val="%3."/>
      <w:lvlJc w:val="right"/>
      <w:pPr>
        <w:ind w:left="3600" w:hanging="180"/>
      </w:pPr>
      <w:rPr>
        <w:rFonts w:eastAsia="Times New Roman" w:cs="Times New Roman"/>
      </w:rPr>
    </w:lvl>
    <w:lvl w:ilvl="3">
      <w:start w:val="1"/>
      <w:numFmt w:val="decimal"/>
      <w:lvlText w:val="%4."/>
      <w:lvlJc w:val="left"/>
      <w:pPr>
        <w:ind w:left="4320" w:hanging="360"/>
      </w:pPr>
      <w:rPr>
        <w:rFonts w:eastAsia="Times New Roman" w:cs="Times New Roman"/>
      </w:rPr>
    </w:lvl>
    <w:lvl w:ilvl="4">
      <w:start w:val="1"/>
      <w:numFmt w:val="lowerLetter"/>
      <w:lvlText w:val="%5."/>
      <w:lvlJc w:val="left"/>
      <w:pPr>
        <w:ind w:left="5040" w:hanging="360"/>
      </w:pPr>
      <w:rPr>
        <w:rFonts w:eastAsia="Times New Roman" w:cs="Times New Roman"/>
      </w:rPr>
    </w:lvl>
    <w:lvl w:ilvl="5">
      <w:start w:val="1"/>
      <w:numFmt w:val="lowerRoman"/>
      <w:lvlText w:val="%6."/>
      <w:lvlJc w:val="right"/>
      <w:pPr>
        <w:ind w:left="5760" w:hanging="180"/>
      </w:pPr>
      <w:rPr>
        <w:rFonts w:eastAsia="Times New Roman" w:cs="Times New Roman"/>
      </w:rPr>
    </w:lvl>
    <w:lvl w:ilvl="6">
      <w:start w:val="1"/>
      <w:numFmt w:val="decimal"/>
      <w:lvlText w:val="%7."/>
      <w:lvlJc w:val="left"/>
      <w:pPr>
        <w:ind w:left="6480" w:hanging="360"/>
      </w:pPr>
      <w:rPr>
        <w:rFonts w:eastAsia="Times New Roman" w:cs="Times New Roman"/>
      </w:rPr>
    </w:lvl>
    <w:lvl w:ilvl="7">
      <w:start w:val="1"/>
      <w:numFmt w:val="lowerLetter"/>
      <w:lvlText w:val="%8."/>
      <w:lvlJc w:val="left"/>
      <w:pPr>
        <w:ind w:left="7200" w:hanging="360"/>
      </w:pPr>
      <w:rPr>
        <w:rFonts w:eastAsia="Times New Roman" w:cs="Times New Roman"/>
      </w:rPr>
    </w:lvl>
    <w:lvl w:ilvl="8">
      <w:start w:val="1"/>
      <w:numFmt w:val="lowerRoman"/>
      <w:lvlText w:val="%9."/>
      <w:lvlJc w:val="right"/>
      <w:pPr>
        <w:ind w:left="7920" w:hanging="180"/>
      </w:pPr>
      <w:rPr>
        <w:rFonts w:eastAsia="Times New Roman" w:cs="Times New Roman"/>
      </w:rPr>
    </w:lvl>
  </w:abstractNum>
  <w:abstractNum w:abstractNumId="3" w15:restartNumberingAfterBreak="0">
    <w:nsid w:val="00000004"/>
    <w:multiLevelType w:val="multilevel"/>
    <w:tmpl w:val="00000004"/>
    <w:lvl w:ilvl="0">
      <w:start w:val="1"/>
      <w:numFmt w:val="bullet"/>
      <w:lvlText w:val=""/>
      <w:lvlJc w:val="left"/>
      <w:pPr>
        <w:ind w:left="360" w:hanging="360"/>
      </w:pPr>
      <w:rPr>
        <w:rFonts w:ascii="Symbol"/>
      </w:rPr>
    </w:lvl>
    <w:lvl w:ilvl="1">
      <w:start w:val="1"/>
      <w:numFmt w:val="bullet"/>
      <w:lvlText w:val="o"/>
      <w:lvlJc w:val="left"/>
      <w:pPr>
        <w:ind w:left="1080" w:hanging="360"/>
      </w:pPr>
      <w:rPr>
        <w:rFonts w:ascii="Liberation Serif" w:hAnsi="Liberation Serif"/>
      </w:rPr>
    </w:lvl>
    <w:lvl w:ilvl="2">
      <w:start w:val="1"/>
      <w:numFmt w:val="bullet"/>
      <w:lvlText w:val=""/>
      <w:lvlJc w:val="left"/>
      <w:pPr>
        <w:ind w:left="1800" w:hanging="360"/>
      </w:pPr>
      <w:rPr>
        <w:rFonts w:ascii="Liberation Serif" w:hAnsi="Liberation Serif"/>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Liberation Serif" w:hAnsi="Liberation Serif"/>
      </w:rPr>
    </w:lvl>
    <w:lvl w:ilvl="5">
      <w:start w:val="1"/>
      <w:numFmt w:val="bullet"/>
      <w:lvlText w:val=""/>
      <w:lvlJc w:val="left"/>
      <w:pPr>
        <w:ind w:left="3960" w:hanging="360"/>
      </w:pPr>
      <w:rPr>
        <w:rFonts w:ascii="Liberation Serif" w:hAnsi="Liberation Serif"/>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Liberation Serif" w:hAnsi="Liberation Serif"/>
      </w:rPr>
    </w:lvl>
    <w:lvl w:ilvl="8">
      <w:start w:val="1"/>
      <w:numFmt w:val="bullet"/>
      <w:lvlText w:val=""/>
      <w:lvlJc w:val="left"/>
      <w:pPr>
        <w:ind w:left="6120" w:hanging="360"/>
      </w:pPr>
      <w:rPr>
        <w:rFonts w:ascii="Liberation Serif" w:hAnsi="Liberation Serif"/>
      </w:rPr>
    </w:lvl>
  </w:abstractNum>
  <w:abstractNum w:abstractNumId="4" w15:restartNumberingAfterBreak="0">
    <w:nsid w:val="00000005"/>
    <w:multiLevelType w:val="multilevel"/>
    <w:tmpl w:val="00000005"/>
    <w:lvl w:ilvl="0">
      <w:start w:val="1"/>
      <w:numFmt w:val="bullet"/>
      <w:lvlText w:val=""/>
      <w:lvlJc w:val="left"/>
      <w:pPr>
        <w:ind w:left="2160" w:hanging="360"/>
      </w:pPr>
      <w:rPr>
        <w:rFonts w:ascii="Symbol" w:hAnsi="Symbol"/>
      </w:rPr>
    </w:lvl>
    <w:lvl w:ilvl="1">
      <w:start w:val="1"/>
      <w:numFmt w:val="lowerLetter"/>
      <w:lvlText w:val="%2."/>
      <w:lvlJc w:val="left"/>
      <w:pPr>
        <w:ind w:left="2880" w:hanging="360"/>
      </w:pPr>
      <w:rPr>
        <w:rFonts w:eastAsia="Times New Roman" w:cs="Times New Roman"/>
      </w:rPr>
    </w:lvl>
    <w:lvl w:ilvl="2">
      <w:start w:val="1"/>
      <w:numFmt w:val="lowerRoman"/>
      <w:lvlText w:val="%3."/>
      <w:lvlJc w:val="right"/>
      <w:pPr>
        <w:ind w:left="3600" w:hanging="180"/>
      </w:pPr>
      <w:rPr>
        <w:rFonts w:eastAsia="Times New Roman" w:cs="Times New Roman"/>
      </w:rPr>
    </w:lvl>
    <w:lvl w:ilvl="3">
      <w:start w:val="1"/>
      <w:numFmt w:val="decimal"/>
      <w:lvlText w:val="%4."/>
      <w:lvlJc w:val="left"/>
      <w:pPr>
        <w:ind w:left="4320" w:hanging="360"/>
      </w:pPr>
      <w:rPr>
        <w:rFonts w:eastAsia="Times New Roman" w:cs="Times New Roman"/>
      </w:rPr>
    </w:lvl>
    <w:lvl w:ilvl="4">
      <w:start w:val="1"/>
      <w:numFmt w:val="lowerLetter"/>
      <w:lvlText w:val="%5."/>
      <w:lvlJc w:val="left"/>
      <w:pPr>
        <w:ind w:left="5040" w:hanging="360"/>
      </w:pPr>
      <w:rPr>
        <w:rFonts w:eastAsia="Times New Roman" w:cs="Times New Roman"/>
      </w:rPr>
    </w:lvl>
    <w:lvl w:ilvl="5">
      <w:start w:val="1"/>
      <w:numFmt w:val="lowerRoman"/>
      <w:lvlText w:val="%6."/>
      <w:lvlJc w:val="right"/>
      <w:pPr>
        <w:ind w:left="5760" w:hanging="180"/>
      </w:pPr>
      <w:rPr>
        <w:rFonts w:eastAsia="Times New Roman" w:cs="Times New Roman"/>
      </w:rPr>
    </w:lvl>
    <w:lvl w:ilvl="6">
      <w:start w:val="1"/>
      <w:numFmt w:val="decimal"/>
      <w:lvlText w:val="%7."/>
      <w:lvlJc w:val="left"/>
      <w:pPr>
        <w:ind w:left="6480" w:hanging="360"/>
      </w:pPr>
      <w:rPr>
        <w:rFonts w:eastAsia="Times New Roman" w:cs="Times New Roman"/>
      </w:rPr>
    </w:lvl>
    <w:lvl w:ilvl="7">
      <w:start w:val="1"/>
      <w:numFmt w:val="lowerLetter"/>
      <w:lvlText w:val="%8."/>
      <w:lvlJc w:val="left"/>
      <w:pPr>
        <w:ind w:left="7200" w:hanging="360"/>
      </w:pPr>
      <w:rPr>
        <w:rFonts w:eastAsia="Times New Roman" w:cs="Times New Roman"/>
      </w:rPr>
    </w:lvl>
    <w:lvl w:ilvl="8">
      <w:start w:val="1"/>
      <w:numFmt w:val="lowerRoman"/>
      <w:lvlText w:val="%9."/>
      <w:lvlJc w:val="right"/>
      <w:pPr>
        <w:ind w:left="7920" w:hanging="180"/>
      </w:pPr>
      <w:rPr>
        <w:rFonts w:eastAsia="Times New Roman" w:cs="Times New Roman"/>
      </w:rPr>
    </w:lvl>
  </w:abstractNum>
  <w:abstractNum w:abstractNumId="5" w15:restartNumberingAfterBreak="0">
    <w:nsid w:val="00000006"/>
    <w:multiLevelType w:val="multilevel"/>
    <w:tmpl w:val="00000006"/>
    <w:lvl w:ilvl="0">
      <w:start w:val="1"/>
      <w:numFmt w:val="bullet"/>
      <w:lvlText w:val=""/>
      <w:lvlJc w:val="left"/>
      <w:pPr>
        <w:ind w:left="720" w:hanging="360"/>
      </w:pPr>
      <w:rPr>
        <w:rFonts w:ascii="Symbol"/>
      </w:rPr>
    </w:lvl>
    <w:lvl w:ilvl="1">
      <w:start w:val="1"/>
      <w:numFmt w:val="bullet"/>
      <w:lvlText w:val="o"/>
      <w:lvlJc w:val="left"/>
      <w:pPr>
        <w:ind w:left="1440" w:hanging="360"/>
      </w:pPr>
      <w:rPr>
        <w:rFonts w:ascii="Liberation Serif" w:hAnsi="Liberation Serif"/>
      </w:rPr>
    </w:lvl>
    <w:lvl w:ilvl="2">
      <w:start w:val="1"/>
      <w:numFmt w:val="bullet"/>
      <w:lvlText w:val=""/>
      <w:lvlJc w:val="left"/>
      <w:pPr>
        <w:ind w:left="2160" w:hanging="360"/>
      </w:pPr>
      <w:rPr>
        <w:rFonts w:ascii="Liberation Serif" w:hAnsi="Liberation Serif"/>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Liberation Serif" w:hAnsi="Liberation Serif"/>
      </w:rPr>
    </w:lvl>
    <w:lvl w:ilvl="5">
      <w:start w:val="1"/>
      <w:numFmt w:val="bullet"/>
      <w:lvlText w:val=""/>
      <w:lvlJc w:val="left"/>
      <w:pPr>
        <w:ind w:left="4320" w:hanging="360"/>
      </w:pPr>
      <w:rPr>
        <w:rFonts w:ascii="Liberation Serif" w:hAnsi="Liberation Serif"/>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Liberation Serif" w:hAnsi="Liberation Serif"/>
      </w:rPr>
    </w:lvl>
    <w:lvl w:ilvl="8">
      <w:start w:val="1"/>
      <w:numFmt w:val="bullet"/>
      <w:lvlText w:val=""/>
      <w:lvlJc w:val="left"/>
      <w:pPr>
        <w:ind w:left="6480" w:hanging="360"/>
      </w:pPr>
      <w:rPr>
        <w:rFonts w:ascii="Liberation Serif" w:hAnsi="Liberation Serif"/>
      </w:rPr>
    </w:lvl>
  </w:abstractNum>
  <w:abstractNum w:abstractNumId="6" w15:restartNumberingAfterBreak="0">
    <w:nsid w:val="00000007"/>
    <w:multiLevelType w:val="multilevel"/>
    <w:tmpl w:val="AFBC2E10"/>
    <w:lvl w:ilvl="0">
      <w:start w:val="1"/>
      <w:numFmt w:val="decimal"/>
      <w:lvlText w:val="%1)"/>
      <w:lvlJc w:val="left"/>
      <w:pPr>
        <w:ind w:left="720" w:hanging="360"/>
      </w:pPr>
      <w:rPr>
        <w:rFonts w:ascii="Times New Roman" w:eastAsia="Times New Roman" w:cs="Times New Roman"/>
        <w:b w:val="0"/>
        <w:bCs/>
      </w:rPr>
    </w:lvl>
    <w:lvl w:ilvl="1">
      <w:start w:val="1"/>
      <w:numFmt w:val="lowerLetter"/>
      <w:lvlText w:val="%2."/>
      <w:lvlJc w:val="left"/>
      <w:pPr>
        <w:ind w:left="1440" w:hanging="360"/>
      </w:pPr>
      <w:rPr>
        <w:rFonts w:eastAsia="Times New Roman" w:cs="Times New Roman"/>
      </w:rPr>
    </w:lvl>
    <w:lvl w:ilvl="2">
      <w:start w:val="1"/>
      <w:numFmt w:val="lowerRoman"/>
      <w:lvlText w:val="%3."/>
      <w:lvlJc w:val="right"/>
      <w:pPr>
        <w:ind w:left="2160" w:hanging="180"/>
      </w:pPr>
      <w:rPr>
        <w:rFonts w:eastAsia="Times New Roman" w:cs="Times New Roman"/>
      </w:rPr>
    </w:lvl>
    <w:lvl w:ilvl="3">
      <w:start w:val="1"/>
      <w:numFmt w:val="decimal"/>
      <w:lvlText w:val="%4."/>
      <w:lvlJc w:val="left"/>
      <w:pPr>
        <w:ind w:left="2880" w:hanging="360"/>
      </w:pPr>
      <w:rPr>
        <w:rFonts w:eastAsia="Times New Roman" w:cs="Times New Roman"/>
      </w:rPr>
    </w:lvl>
    <w:lvl w:ilvl="4">
      <w:start w:val="1"/>
      <w:numFmt w:val="lowerLetter"/>
      <w:lvlText w:val="%5."/>
      <w:lvlJc w:val="left"/>
      <w:pPr>
        <w:ind w:left="3600" w:hanging="360"/>
      </w:pPr>
      <w:rPr>
        <w:rFonts w:eastAsia="Times New Roman" w:cs="Times New Roman"/>
      </w:rPr>
    </w:lvl>
    <w:lvl w:ilvl="5">
      <w:start w:val="1"/>
      <w:numFmt w:val="lowerRoman"/>
      <w:lvlText w:val="%6."/>
      <w:lvlJc w:val="right"/>
      <w:pPr>
        <w:ind w:left="4320" w:hanging="180"/>
      </w:pPr>
      <w:rPr>
        <w:rFonts w:eastAsia="Times New Roman" w:cs="Times New Roman"/>
      </w:rPr>
    </w:lvl>
    <w:lvl w:ilvl="6">
      <w:start w:val="1"/>
      <w:numFmt w:val="decimal"/>
      <w:lvlText w:val="%7."/>
      <w:lvlJc w:val="left"/>
      <w:pPr>
        <w:ind w:left="5040" w:hanging="360"/>
      </w:pPr>
      <w:rPr>
        <w:rFonts w:eastAsia="Times New Roman" w:cs="Times New Roman"/>
      </w:rPr>
    </w:lvl>
    <w:lvl w:ilvl="7">
      <w:start w:val="1"/>
      <w:numFmt w:val="lowerLetter"/>
      <w:lvlText w:val="%8."/>
      <w:lvlJc w:val="left"/>
      <w:pPr>
        <w:ind w:left="5760" w:hanging="360"/>
      </w:pPr>
      <w:rPr>
        <w:rFonts w:eastAsia="Times New Roman" w:cs="Times New Roman"/>
      </w:rPr>
    </w:lvl>
    <w:lvl w:ilvl="8">
      <w:start w:val="1"/>
      <w:numFmt w:val="lowerRoman"/>
      <w:lvlText w:val="%9."/>
      <w:lvlJc w:val="right"/>
      <w:pPr>
        <w:ind w:left="6480" w:hanging="180"/>
      </w:pPr>
      <w:rPr>
        <w:rFonts w:eastAsia="Times New Roman" w:cs="Times New Roman"/>
      </w:rPr>
    </w:lvl>
  </w:abstractNum>
  <w:abstractNum w:abstractNumId="7" w15:restartNumberingAfterBreak="0">
    <w:nsid w:val="00000008"/>
    <w:multiLevelType w:val="multilevel"/>
    <w:tmpl w:val="00000008"/>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8" w15:restartNumberingAfterBreak="0">
    <w:nsid w:val="04D04BA5"/>
    <w:multiLevelType w:val="hybridMultilevel"/>
    <w:tmpl w:val="71EE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14B0E"/>
    <w:multiLevelType w:val="hybridMultilevel"/>
    <w:tmpl w:val="56E855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B580218"/>
    <w:multiLevelType w:val="hybridMultilevel"/>
    <w:tmpl w:val="FEAA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615D6"/>
    <w:multiLevelType w:val="hybridMultilevel"/>
    <w:tmpl w:val="E3AE1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41DF9"/>
    <w:multiLevelType w:val="hybridMultilevel"/>
    <w:tmpl w:val="FF445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A663A8"/>
    <w:multiLevelType w:val="hybridMultilevel"/>
    <w:tmpl w:val="DEA8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65784"/>
    <w:multiLevelType w:val="hybridMultilevel"/>
    <w:tmpl w:val="3AF8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A5BFD"/>
    <w:multiLevelType w:val="hybridMultilevel"/>
    <w:tmpl w:val="96A6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4"/>
  </w:num>
  <w:num w:numId="11">
    <w:abstractNumId w:val="15"/>
  </w:num>
  <w:num w:numId="12">
    <w:abstractNumId w:val="13"/>
  </w:num>
  <w:num w:numId="13">
    <w:abstractNumId w:val="12"/>
  </w:num>
  <w:num w:numId="14">
    <w:abstractNumId w:val="10"/>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autoHyphenation/>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8A4"/>
    <w:rsid w:val="000034EA"/>
    <w:rsid w:val="00011930"/>
    <w:rsid w:val="00020E81"/>
    <w:rsid w:val="00036271"/>
    <w:rsid w:val="00042A12"/>
    <w:rsid w:val="000B167E"/>
    <w:rsid w:val="000C3B25"/>
    <w:rsid w:val="000C50AB"/>
    <w:rsid w:val="000F25A8"/>
    <w:rsid w:val="00122546"/>
    <w:rsid w:val="0013696A"/>
    <w:rsid w:val="00136F43"/>
    <w:rsid w:val="0017432E"/>
    <w:rsid w:val="001A5954"/>
    <w:rsid w:val="00220E77"/>
    <w:rsid w:val="002A4704"/>
    <w:rsid w:val="002C2E97"/>
    <w:rsid w:val="002E71C5"/>
    <w:rsid w:val="002F5037"/>
    <w:rsid w:val="0031073F"/>
    <w:rsid w:val="003136F6"/>
    <w:rsid w:val="00334479"/>
    <w:rsid w:val="003705AB"/>
    <w:rsid w:val="00373BF4"/>
    <w:rsid w:val="00377935"/>
    <w:rsid w:val="003C2D75"/>
    <w:rsid w:val="003C6339"/>
    <w:rsid w:val="003C655F"/>
    <w:rsid w:val="00420B4E"/>
    <w:rsid w:val="004412A6"/>
    <w:rsid w:val="0045026B"/>
    <w:rsid w:val="00487416"/>
    <w:rsid w:val="00496B4A"/>
    <w:rsid w:val="004A7198"/>
    <w:rsid w:val="004A7F96"/>
    <w:rsid w:val="004B7EC2"/>
    <w:rsid w:val="004C1984"/>
    <w:rsid w:val="004D26CD"/>
    <w:rsid w:val="004E57FA"/>
    <w:rsid w:val="005945EF"/>
    <w:rsid w:val="005A4C3E"/>
    <w:rsid w:val="005A7C11"/>
    <w:rsid w:val="005B3BA8"/>
    <w:rsid w:val="005C5429"/>
    <w:rsid w:val="005D0E85"/>
    <w:rsid w:val="00610500"/>
    <w:rsid w:val="00636C5B"/>
    <w:rsid w:val="006370C8"/>
    <w:rsid w:val="0065122E"/>
    <w:rsid w:val="00667C84"/>
    <w:rsid w:val="00674794"/>
    <w:rsid w:val="006A4BFC"/>
    <w:rsid w:val="006B3220"/>
    <w:rsid w:val="00704F41"/>
    <w:rsid w:val="007061E1"/>
    <w:rsid w:val="00724037"/>
    <w:rsid w:val="00736FEB"/>
    <w:rsid w:val="007408BC"/>
    <w:rsid w:val="00744F67"/>
    <w:rsid w:val="00761996"/>
    <w:rsid w:val="007863F3"/>
    <w:rsid w:val="007924EE"/>
    <w:rsid w:val="007B389B"/>
    <w:rsid w:val="007B62A9"/>
    <w:rsid w:val="007B72FE"/>
    <w:rsid w:val="007D1578"/>
    <w:rsid w:val="00835E1B"/>
    <w:rsid w:val="00837B95"/>
    <w:rsid w:val="00842DF7"/>
    <w:rsid w:val="0086278E"/>
    <w:rsid w:val="00863F73"/>
    <w:rsid w:val="00883391"/>
    <w:rsid w:val="00891C94"/>
    <w:rsid w:val="008A79BA"/>
    <w:rsid w:val="008E073A"/>
    <w:rsid w:val="008F5AFF"/>
    <w:rsid w:val="00904D35"/>
    <w:rsid w:val="00912C95"/>
    <w:rsid w:val="00944FF7"/>
    <w:rsid w:val="00955450"/>
    <w:rsid w:val="00961D26"/>
    <w:rsid w:val="009952A7"/>
    <w:rsid w:val="00995377"/>
    <w:rsid w:val="00995695"/>
    <w:rsid w:val="0099665C"/>
    <w:rsid w:val="009A1531"/>
    <w:rsid w:val="009B1D7F"/>
    <w:rsid w:val="009B1E27"/>
    <w:rsid w:val="009C2602"/>
    <w:rsid w:val="009C3321"/>
    <w:rsid w:val="00A2710D"/>
    <w:rsid w:val="00A33E17"/>
    <w:rsid w:val="00A43327"/>
    <w:rsid w:val="00A47CE2"/>
    <w:rsid w:val="00A47FE7"/>
    <w:rsid w:val="00A57C63"/>
    <w:rsid w:val="00A63BFA"/>
    <w:rsid w:val="00A77220"/>
    <w:rsid w:val="00A80289"/>
    <w:rsid w:val="00A8529B"/>
    <w:rsid w:val="00AD0FC1"/>
    <w:rsid w:val="00B02478"/>
    <w:rsid w:val="00B06116"/>
    <w:rsid w:val="00B17073"/>
    <w:rsid w:val="00B30DA7"/>
    <w:rsid w:val="00B34B94"/>
    <w:rsid w:val="00B53FC0"/>
    <w:rsid w:val="00B66DB9"/>
    <w:rsid w:val="00B85266"/>
    <w:rsid w:val="00B92257"/>
    <w:rsid w:val="00B923C0"/>
    <w:rsid w:val="00BB6CA4"/>
    <w:rsid w:val="00BC34D2"/>
    <w:rsid w:val="00C21739"/>
    <w:rsid w:val="00C52883"/>
    <w:rsid w:val="00C82A8F"/>
    <w:rsid w:val="00CA005B"/>
    <w:rsid w:val="00CA3111"/>
    <w:rsid w:val="00CF0731"/>
    <w:rsid w:val="00CF5BC4"/>
    <w:rsid w:val="00D324E7"/>
    <w:rsid w:val="00D64CE7"/>
    <w:rsid w:val="00D72E58"/>
    <w:rsid w:val="00D854C0"/>
    <w:rsid w:val="00D90F36"/>
    <w:rsid w:val="00D95BD2"/>
    <w:rsid w:val="00DB0326"/>
    <w:rsid w:val="00DB0B92"/>
    <w:rsid w:val="00DF08A4"/>
    <w:rsid w:val="00E040D5"/>
    <w:rsid w:val="00E15B44"/>
    <w:rsid w:val="00E4410E"/>
    <w:rsid w:val="00EA6DB3"/>
    <w:rsid w:val="00ED047A"/>
    <w:rsid w:val="00F1178B"/>
    <w:rsid w:val="00F24BD0"/>
    <w:rsid w:val="00F532DA"/>
    <w:rsid w:val="00F941E4"/>
    <w:rsid w:val="00F960AC"/>
    <w:rsid w:val="00FA0389"/>
    <w:rsid w:val="00FB3A48"/>
    <w:rsid w:val="00FB56A4"/>
    <w:rsid w:val="00FC7A59"/>
    <w:rsid w:val="00FD26AD"/>
    <w:rsid w:val="00FD4A32"/>
    <w:rsid w:val="00FD6867"/>
    <w:rsid w:val="00FE42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BC6E6A"/>
  <w14:defaultImageDpi w14:val="0"/>
  <w15:docId w15:val="{2893AB20-B525-4819-9A7F-AB4CAE73F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adjustRightInd w:val="0"/>
    </w:pPr>
    <w:rPr>
      <w:rFonts w:ascii="Liberation Serif" w:hAnsi="Liberation Serif" w:cs="Liberation Serif"/>
      <w:kern w:val="1"/>
      <w:sz w:val="24"/>
      <w:szCs w:val="24"/>
      <w:lang w:eastAsia="zh-CN" w:bidi="hi-IN"/>
    </w:rPr>
  </w:style>
  <w:style w:type="paragraph" w:styleId="Heading1">
    <w:name w:val="heading 1"/>
    <w:basedOn w:val="Normal"/>
    <w:link w:val="Heading1Char"/>
    <w:uiPriority w:val="9"/>
    <w:qFormat/>
    <w:pPr>
      <w:spacing w:before="280" w:after="280"/>
      <w:outlineLvl w:val="0"/>
    </w:pPr>
    <w:rPr>
      <w:b/>
      <w:bCs/>
      <w:sz w:val="48"/>
      <w:szCs w:val="48"/>
    </w:rPr>
  </w:style>
  <w:style w:type="paragraph" w:styleId="Heading2">
    <w:name w:val="heading 2"/>
    <w:basedOn w:val="Normal"/>
    <w:link w:val="Heading2Char"/>
    <w:uiPriority w:val="99"/>
    <w:qFormat/>
    <w:pPr>
      <w:keepNext/>
      <w:keepLines/>
      <w:spacing w:before="40"/>
      <w:outlineLvl w:val="1"/>
    </w:pPr>
    <w:rPr>
      <w:rFonts w:ascii="Calibri Light" w:cs="Calibri Light"/>
      <w:color w:val="2F5496"/>
      <w:sz w:val="26"/>
      <w:szCs w:val="26"/>
    </w:rPr>
  </w:style>
  <w:style w:type="paragraph" w:styleId="Heading3">
    <w:name w:val="heading 3"/>
    <w:basedOn w:val="Normal"/>
    <w:link w:val="Heading3Char"/>
    <w:uiPriority w:val="99"/>
    <w:qFormat/>
    <w:pPr>
      <w:keepNext/>
      <w:keepLines/>
      <w:spacing w:before="40"/>
      <w:outlineLvl w:val="2"/>
    </w:pPr>
    <w:rPr>
      <w:rFonts w:ascii="Calibri Light" w:cs="Calibri Light"/>
      <w:color w:val="1F3763"/>
    </w:rPr>
  </w:style>
  <w:style w:type="paragraph" w:styleId="Heading4">
    <w:name w:val="heading 4"/>
    <w:basedOn w:val="Normal"/>
    <w:link w:val="Heading4Char"/>
    <w:uiPriority w:val="99"/>
    <w:qFormat/>
    <w:pPr>
      <w:keepNext/>
      <w:keepLines/>
      <w:spacing w:before="40"/>
      <w:outlineLvl w:val="3"/>
    </w:pPr>
    <w:rPr>
      <w:rFonts w:ascii="Calibri Light" w:cs="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b/>
      <w:bCs/>
      <w:sz w:val="48"/>
      <w:szCs w:val="48"/>
    </w:rPr>
  </w:style>
  <w:style w:type="character" w:customStyle="1" w:styleId="Heading2Char">
    <w:name w:val="Heading 2 Char"/>
    <w:link w:val="Heading2"/>
    <w:uiPriority w:val="99"/>
    <w:rPr>
      <w:rFonts w:ascii="Calibri Light" w:eastAsia="Times New Roman" w:cs="Calibri Light"/>
      <w:color w:val="2F5496"/>
      <w:sz w:val="23"/>
      <w:szCs w:val="23"/>
    </w:rPr>
  </w:style>
  <w:style w:type="character" w:customStyle="1" w:styleId="Heading3Char">
    <w:name w:val="Heading 3 Char"/>
    <w:link w:val="Heading3"/>
    <w:uiPriority w:val="99"/>
    <w:rPr>
      <w:rFonts w:ascii="Calibri Light" w:eastAsia="Times New Roman" w:cs="Calibri Light"/>
      <w:color w:val="1F3763"/>
      <w:sz w:val="21"/>
      <w:szCs w:val="21"/>
    </w:rPr>
  </w:style>
  <w:style w:type="character" w:customStyle="1" w:styleId="Heading4Char">
    <w:name w:val="Heading 4 Char"/>
    <w:link w:val="Heading4"/>
    <w:uiPriority w:val="99"/>
    <w:rPr>
      <w:rFonts w:ascii="Calibri Light" w:eastAsia="Times New Roman" w:cs="Calibri Light"/>
      <w:i/>
      <w:iCs/>
      <w:color w:val="2F5496"/>
      <w:sz w:val="21"/>
      <w:szCs w:val="21"/>
    </w:rPr>
  </w:style>
  <w:style w:type="character" w:styleId="Hyperlink">
    <w:name w:val="Hyperlink"/>
    <w:uiPriority w:val="99"/>
    <w:rPr>
      <w:rFonts w:eastAsia="Times New Roman"/>
      <w:color w:val="0563C1"/>
      <w:u w:val="single"/>
    </w:rPr>
  </w:style>
  <w:style w:type="character" w:customStyle="1" w:styleId="HeaderChar">
    <w:name w:val="Header Char"/>
    <w:uiPriority w:val="99"/>
    <w:rPr>
      <w:rFonts w:eastAsia="Times New Roman"/>
      <w:sz w:val="21"/>
      <w:szCs w:val="21"/>
    </w:rPr>
  </w:style>
  <w:style w:type="character" w:customStyle="1" w:styleId="FooterChar">
    <w:name w:val="Footer Char"/>
    <w:uiPriority w:val="99"/>
    <w:rPr>
      <w:rFonts w:eastAsia="Times New Roman"/>
      <w:sz w:val="21"/>
      <w:szCs w:val="21"/>
    </w:rPr>
  </w:style>
  <w:style w:type="character" w:customStyle="1" w:styleId="IntenseQuoteChar">
    <w:name w:val="Intense Quote Char"/>
    <w:uiPriority w:val="99"/>
    <w:rPr>
      <w:rFonts w:eastAsia="Times New Roman"/>
      <w:i/>
      <w:iCs/>
      <w:color w:val="4472C4"/>
      <w:sz w:val="21"/>
      <w:szCs w:val="21"/>
    </w:rPr>
  </w:style>
  <w:style w:type="character" w:styleId="IntenseEmphasis">
    <w:name w:val="Intense Emphasis"/>
    <w:uiPriority w:val="99"/>
    <w:qFormat/>
    <w:rPr>
      <w:rFonts w:eastAsia="Times New Roman"/>
      <w:i/>
      <w:iCs/>
      <w:color w:val="4472C4"/>
    </w:rPr>
  </w:style>
  <w:style w:type="character" w:customStyle="1" w:styleId="DefaultChar">
    <w:name w:val="Default Char"/>
    <w:uiPriority w:val="99"/>
    <w:rPr>
      <w:rFonts w:ascii="Times New Roman" w:hAnsi="Times New Roman"/>
      <w:color w:val="000000"/>
    </w:rPr>
  </w:style>
  <w:style w:type="character" w:customStyle="1" w:styleId="BalloonTextChar">
    <w:name w:val="Balloon Text Char"/>
    <w:uiPriority w:val="99"/>
    <w:rPr>
      <w:rFonts w:ascii="Tahoma" w:eastAsia="Times New Roman" w:cs="Tahoma"/>
      <w:sz w:val="14"/>
      <w:szCs w:val="14"/>
    </w:rPr>
  </w:style>
  <w:style w:type="character" w:customStyle="1" w:styleId="ListLabel1">
    <w:name w:val="ListLabel 1"/>
    <w:uiPriority w:val="99"/>
    <w:rPr>
      <w:rFonts w:eastAsia="Times New Roman"/>
    </w:rPr>
  </w:style>
  <w:style w:type="character" w:customStyle="1" w:styleId="ListLabel2">
    <w:name w:val="ListLabel 2"/>
    <w:uiPriority w:val="99"/>
    <w:rPr>
      <w:rFonts w:eastAsia="Times New Roman"/>
    </w:rPr>
  </w:style>
  <w:style w:type="character" w:customStyle="1" w:styleId="ListLabel3">
    <w:name w:val="ListLabel 3"/>
    <w:uiPriority w:val="99"/>
    <w:rPr>
      <w:rFonts w:eastAsia="Times New Roman"/>
    </w:rPr>
  </w:style>
  <w:style w:type="character" w:customStyle="1" w:styleId="ListLabel4">
    <w:name w:val="ListLabel 4"/>
    <w:uiPriority w:val="99"/>
    <w:rPr>
      <w:rFonts w:eastAsia="Times New Roman"/>
    </w:rPr>
  </w:style>
  <w:style w:type="character" w:customStyle="1" w:styleId="ListLabel5">
    <w:name w:val="ListLabel 5"/>
    <w:uiPriority w:val="99"/>
    <w:rPr>
      <w:rFonts w:eastAsia="Times New Roman"/>
    </w:rPr>
  </w:style>
  <w:style w:type="character" w:customStyle="1" w:styleId="ListLabel6">
    <w:name w:val="ListLabel 6"/>
    <w:uiPriority w:val="99"/>
    <w:rPr>
      <w:rFonts w:eastAsia="Times New Roman"/>
    </w:rPr>
  </w:style>
  <w:style w:type="character" w:customStyle="1" w:styleId="ListLabel7">
    <w:name w:val="ListLabel 7"/>
    <w:uiPriority w:val="99"/>
    <w:rPr>
      <w:rFonts w:eastAsia="Times New Roman"/>
    </w:rPr>
  </w:style>
  <w:style w:type="character" w:customStyle="1" w:styleId="ListLabel8">
    <w:name w:val="ListLabel 8"/>
    <w:uiPriority w:val="99"/>
    <w:rPr>
      <w:rFonts w:eastAsia="Times New Roman"/>
    </w:rPr>
  </w:style>
  <w:style w:type="character" w:customStyle="1" w:styleId="ListLabel9">
    <w:name w:val="ListLabel 9"/>
    <w:uiPriority w:val="99"/>
    <w:rPr>
      <w:rFonts w:eastAsia="Times New Roman"/>
    </w:rPr>
  </w:style>
  <w:style w:type="character" w:customStyle="1" w:styleId="ListLabel10">
    <w:name w:val="ListLabel 10"/>
    <w:uiPriority w:val="99"/>
    <w:rPr>
      <w:rFonts w:eastAsia="Times New Roman"/>
    </w:rPr>
  </w:style>
  <w:style w:type="character" w:customStyle="1" w:styleId="ListLabel11">
    <w:name w:val="ListLabel 11"/>
    <w:uiPriority w:val="99"/>
    <w:rPr>
      <w:rFonts w:eastAsia="Times New Roman"/>
    </w:rPr>
  </w:style>
  <w:style w:type="character" w:customStyle="1" w:styleId="ListLabel12">
    <w:name w:val="ListLabel 12"/>
    <w:uiPriority w:val="99"/>
    <w:rPr>
      <w:rFonts w:eastAsia="Times New Roman"/>
    </w:rPr>
  </w:style>
  <w:style w:type="character" w:customStyle="1" w:styleId="ListLabel13">
    <w:name w:val="ListLabel 13"/>
    <w:uiPriority w:val="99"/>
    <w:rPr>
      <w:rFonts w:eastAsia="Times New Roman"/>
    </w:rPr>
  </w:style>
  <w:style w:type="character" w:customStyle="1" w:styleId="ListLabel14">
    <w:name w:val="ListLabel 14"/>
    <w:uiPriority w:val="99"/>
    <w:rPr>
      <w:rFonts w:eastAsia="Times New Roman"/>
    </w:rPr>
  </w:style>
  <w:style w:type="character" w:customStyle="1" w:styleId="ListLabel15">
    <w:name w:val="ListLabel 15"/>
    <w:uiPriority w:val="99"/>
    <w:rPr>
      <w:rFonts w:eastAsia="Times New Roman"/>
    </w:rPr>
  </w:style>
  <w:style w:type="character" w:customStyle="1" w:styleId="ListLabel16">
    <w:name w:val="ListLabel 16"/>
    <w:uiPriority w:val="99"/>
    <w:rPr>
      <w:rFonts w:eastAsia="Times New Roman"/>
    </w:rPr>
  </w:style>
  <w:style w:type="character" w:customStyle="1" w:styleId="ListLabel17">
    <w:name w:val="ListLabel 17"/>
    <w:uiPriority w:val="99"/>
    <w:rPr>
      <w:rFonts w:eastAsia="Times New Roman"/>
    </w:rPr>
  </w:style>
  <w:style w:type="character" w:customStyle="1" w:styleId="ListLabel18">
    <w:name w:val="ListLabel 18"/>
    <w:uiPriority w:val="99"/>
    <w:rPr>
      <w:rFonts w:eastAsia="Times New Roman"/>
    </w:rPr>
  </w:style>
  <w:style w:type="character" w:customStyle="1" w:styleId="ListLabel19">
    <w:name w:val="ListLabel 19"/>
    <w:uiPriority w:val="99"/>
    <w:rPr>
      <w:rFonts w:eastAsia="Times New Roman"/>
    </w:rPr>
  </w:style>
  <w:style w:type="character" w:customStyle="1" w:styleId="ListLabel20">
    <w:name w:val="ListLabel 20"/>
    <w:uiPriority w:val="99"/>
    <w:rPr>
      <w:rFonts w:eastAsia="Times New Roman"/>
    </w:rPr>
  </w:style>
  <w:style w:type="character" w:customStyle="1" w:styleId="ListLabel21">
    <w:name w:val="ListLabel 21"/>
    <w:uiPriority w:val="99"/>
    <w:rPr>
      <w:rFonts w:eastAsia="Times New Roman"/>
    </w:rPr>
  </w:style>
  <w:style w:type="character" w:customStyle="1" w:styleId="ListLabel22">
    <w:name w:val="ListLabel 22"/>
    <w:uiPriority w:val="99"/>
    <w:rPr>
      <w:rFonts w:eastAsia="Times New Roman"/>
    </w:rPr>
  </w:style>
  <w:style w:type="character" w:customStyle="1" w:styleId="ListLabel23">
    <w:name w:val="ListLabel 23"/>
    <w:uiPriority w:val="99"/>
    <w:rPr>
      <w:rFonts w:eastAsia="Times New Roman"/>
    </w:rPr>
  </w:style>
  <w:style w:type="character" w:customStyle="1" w:styleId="ListLabel24">
    <w:name w:val="ListLabel 24"/>
    <w:uiPriority w:val="99"/>
    <w:rPr>
      <w:rFonts w:eastAsia="Times New Roman"/>
    </w:rPr>
  </w:style>
  <w:style w:type="character" w:customStyle="1" w:styleId="ListLabel25">
    <w:name w:val="ListLabel 25"/>
    <w:uiPriority w:val="99"/>
    <w:rPr>
      <w:rFonts w:eastAsia="Times New Roman"/>
    </w:rPr>
  </w:style>
  <w:style w:type="character" w:customStyle="1" w:styleId="ListLabel26">
    <w:name w:val="ListLabel 26"/>
    <w:uiPriority w:val="99"/>
    <w:rPr>
      <w:rFonts w:eastAsia="Times New Roman"/>
    </w:rPr>
  </w:style>
  <w:style w:type="character" w:customStyle="1" w:styleId="ListLabel27">
    <w:name w:val="ListLabel 27"/>
    <w:uiPriority w:val="99"/>
    <w:rPr>
      <w:rFonts w:eastAsia="Times New Roman"/>
    </w:rPr>
  </w:style>
  <w:style w:type="character" w:customStyle="1" w:styleId="ListLabel28">
    <w:name w:val="ListLabel 28"/>
    <w:uiPriority w:val="99"/>
    <w:rPr>
      <w:rFonts w:eastAsia="Times New Roman"/>
    </w:rPr>
  </w:style>
  <w:style w:type="character" w:customStyle="1" w:styleId="ListLabel29">
    <w:name w:val="ListLabel 29"/>
    <w:uiPriority w:val="99"/>
    <w:rPr>
      <w:rFonts w:eastAsia="Times New Roman"/>
    </w:rPr>
  </w:style>
  <w:style w:type="character" w:customStyle="1" w:styleId="ListLabel30">
    <w:name w:val="ListLabel 30"/>
    <w:uiPriority w:val="99"/>
    <w:rPr>
      <w:rFonts w:eastAsia="Times New Roman"/>
    </w:rPr>
  </w:style>
  <w:style w:type="character" w:customStyle="1" w:styleId="ListLabel31">
    <w:name w:val="ListLabel 31"/>
    <w:uiPriority w:val="99"/>
    <w:rPr>
      <w:rFonts w:eastAsia="Times New Roman"/>
    </w:rPr>
  </w:style>
  <w:style w:type="character" w:customStyle="1" w:styleId="ListLabel32">
    <w:name w:val="ListLabel 32"/>
    <w:uiPriority w:val="99"/>
    <w:rPr>
      <w:rFonts w:eastAsia="Times New Roman"/>
    </w:rPr>
  </w:style>
  <w:style w:type="character" w:customStyle="1" w:styleId="ListLabel33">
    <w:name w:val="ListLabel 33"/>
    <w:uiPriority w:val="99"/>
    <w:rPr>
      <w:rFonts w:eastAsia="Times New Roman"/>
    </w:rPr>
  </w:style>
  <w:style w:type="character" w:customStyle="1" w:styleId="ListLabel34">
    <w:name w:val="ListLabel 34"/>
    <w:uiPriority w:val="99"/>
    <w:rPr>
      <w:rFonts w:eastAsia="Times New Roman"/>
    </w:rPr>
  </w:style>
  <w:style w:type="character" w:customStyle="1" w:styleId="ListLabel35">
    <w:name w:val="ListLabel 35"/>
    <w:uiPriority w:val="99"/>
    <w:rPr>
      <w:rFonts w:eastAsia="Times New Roman"/>
    </w:rPr>
  </w:style>
  <w:style w:type="character" w:customStyle="1" w:styleId="ListLabel36">
    <w:name w:val="ListLabel 36"/>
    <w:uiPriority w:val="99"/>
    <w:rPr>
      <w:rFonts w:eastAsia="Times New Roman"/>
    </w:rPr>
  </w:style>
  <w:style w:type="character" w:customStyle="1" w:styleId="ListLabel37">
    <w:name w:val="ListLabel 37"/>
    <w:uiPriority w:val="99"/>
    <w:rPr>
      <w:rFonts w:ascii="Times New Roman" w:eastAsia="Times New Roman"/>
    </w:rPr>
  </w:style>
  <w:style w:type="character" w:customStyle="1" w:styleId="ListLabel38">
    <w:name w:val="ListLabel 38"/>
    <w:uiPriority w:val="99"/>
    <w:rPr>
      <w:rFonts w:eastAsia="Times New Roman"/>
    </w:rPr>
  </w:style>
  <w:style w:type="character" w:customStyle="1" w:styleId="ListLabel39">
    <w:name w:val="ListLabel 39"/>
    <w:uiPriority w:val="99"/>
    <w:rPr>
      <w:rFonts w:eastAsia="Times New Roman"/>
    </w:rPr>
  </w:style>
  <w:style w:type="character" w:customStyle="1" w:styleId="ListLabel40">
    <w:name w:val="ListLabel 40"/>
    <w:uiPriority w:val="99"/>
    <w:rPr>
      <w:rFonts w:eastAsia="Times New Roman"/>
    </w:rPr>
  </w:style>
  <w:style w:type="character" w:customStyle="1" w:styleId="ListLabel41">
    <w:name w:val="ListLabel 41"/>
    <w:uiPriority w:val="99"/>
    <w:rPr>
      <w:rFonts w:eastAsia="Times New Roman"/>
    </w:rPr>
  </w:style>
  <w:style w:type="character" w:customStyle="1" w:styleId="ListLabel42">
    <w:name w:val="ListLabel 42"/>
    <w:uiPriority w:val="99"/>
    <w:rPr>
      <w:rFonts w:eastAsia="Times New Roman"/>
    </w:rPr>
  </w:style>
  <w:style w:type="character" w:customStyle="1" w:styleId="ListLabel43">
    <w:name w:val="ListLabel 43"/>
    <w:uiPriority w:val="99"/>
    <w:rPr>
      <w:rFonts w:eastAsia="Times New Roman"/>
    </w:rPr>
  </w:style>
  <w:style w:type="character" w:customStyle="1" w:styleId="ListLabel44">
    <w:name w:val="ListLabel 44"/>
    <w:uiPriority w:val="99"/>
    <w:rPr>
      <w:rFonts w:eastAsia="Times New Roman"/>
    </w:rPr>
  </w:style>
  <w:style w:type="character" w:customStyle="1" w:styleId="ListLabel45">
    <w:name w:val="ListLabel 45"/>
    <w:uiPriority w:val="99"/>
    <w:rPr>
      <w:rFonts w:eastAsia="Times New Roman"/>
    </w:rPr>
  </w:style>
  <w:style w:type="character" w:customStyle="1" w:styleId="ListLabel46">
    <w:name w:val="ListLabel 46"/>
    <w:uiPriority w:val="99"/>
    <w:rPr>
      <w:rFonts w:ascii="Times New Roman" w:eastAsia="Times New Roman"/>
    </w:rPr>
  </w:style>
  <w:style w:type="character" w:customStyle="1" w:styleId="ListLabel47">
    <w:name w:val="ListLabel 47"/>
    <w:uiPriority w:val="99"/>
    <w:rPr>
      <w:rFonts w:eastAsia="Times New Roman"/>
    </w:rPr>
  </w:style>
  <w:style w:type="character" w:customStyle="1" w:styleId="ListLabel48">
    <w:name w:val="ListLabel 48"/>
    <w:uiPriority w:val="99"/>
    <w:rPr>
      <w:rFonts w:eastAsia="Times New Roman"/>
    </w:rPr>
  </w:style>
  <w:style w:type="character" w:customStyle="1" w:styleId="ListLabel49">
    <w:name w:val="ListLabel 49"/>
    <w:uiPriority w:val="99"/>
    <w:rPr>
      <w:rFonts w:eastAsia="Times New Roman"/>
    </w:rPr>
  </w:style>
  <w:style w:type="character" w:customStyle="1" w:styleId="ListLabel50">
    <w:name w:val="ListLabel 50"/>
    <w:uiPriority w:val="99"/>
    <w:rPr>
      <w:rFonts w:eastAsia="Times New Roman"/>
    </w:rPr>
  </w:style>
  <w:style w:type="character" w:customStyle="1" w:styleId="ListLabel51">
    <w:name w:val="ListLabel 51"/>
    <w:uiPriority w:val="99"/>
    <w:rPr>
      <w:rFonts w:eastAsia="Times New Roman"/>
    </w:rPr>
  </w:style>
  <w:style w:type="character" w:customStyle="1" w:styleId="ListLabel52">
    <w:name w:val="ListLabel 52"/>
    <w:uiPriority w:val="99"/>
    <w:rPr>
      <w:rFonts w:eastAsia="Times New Roman"/>
    </w:rPr>
  </w:style>
  <w:style w:type="character" w:customStyle="1" w:styleId="ListLabel53">
    <w:name w:val="ListLabel 53"/>
    <w:uiPriority w:val="99"/>
    <w:rPr>
      <w:rFonts w:eastAsia="Times New Roman"/>
    </w:rPr>
  </w:style>
  <w:style w:type="character" w:customStyle="1" w:styleId="ListLabel54">
    <w:name w:val="ListLabel 54"/>
    <w:uiPriority w:val="99"/>
    <w:rPr>
      <w:rFonts w:eastAsia="Times New Roman"/>
    </w:rPr>
  </w:style>
  <w:style w:type="character" w:customStyle="1" w:styleId="ListLabel55">
    <w:name w:val="ListLabel 55"/>
    <w:uiPriority w:val="99"/>
    <w:rPr>
      <w:rFonts w:ascii="Times New Roman" w:eastAsia="Times New Roman"/>
    </w:rPr>
  </w:style>
  <w:style w:type="character" w:customStyle="1" w:styleId="ListLabel56">
    <w:name w:val="ListLabel 56"/>
    <w:uiPriority w:val="99"/>
    <w:rPr>
      <w:rFonts w:eastAsia="Times New Roman"/>
    </w:rPr>
  </w:style>
  <w:style w:type="character" w:customStyle="1" w:styleId="ListLabel57">
    <w:name w:val="ListLabel 57"/>
    <w:uiPriority w:val="99"/>
    <w:rPr>
      <w:rFonts w:eastAsia="Times New Roman"/>
    </w:rPr>
  </w:style>
  <w:style w:type="character" w:customStyle="1" w:styleId="ListLabel58">
    <w:name w:val="ListLabel 58"/>
    <w:uiPriority w:val="99"/>
    <w:rPr>
      <w:rFonts w:eastAsia="Times New Roman"/>
    </w:rPr>
  </w:style>
  <w:style w:type="character" w:customStyle="1" w:styleId="ListLabel59">
    <w:name w:val="ListLabel 59"/>
    <w:uiPriority w:val="99"/>
    <w:rPr>
      <w:rFonts w:eastAsia="Times New Roman"/>
    </w:rPr>
  </w:style>
  <w:style w:type="character" w:customStyle="1" w:styleId="ListLabel60">
    <w:name w:val="ListLabel 60"/>
    <w:uiPriority w:val="99"/>
    <w:rPr>
      <w:rFonts w:eastAsia="Times New Roman"/>
    </w:rPr>
  </w:style>
  <w:style w:type="character" w:customStyle="1" w:styleId="ListLabel61">
    <w:name w:val="ListLabel 61"/>
    <w:uiPriority w:val="99"/>
    <w:rPr>
      <w:rFonts w:eastAsia="Times New Roman"/>
    </w:rPr>
  </w:style>
  <w:style w:type="character" w:customStyle="1" w:styleId="ListLabel62">
    <w:name w:val="ListLabel 62"/>
    <w:uiPriority w:val="99"/>
    <w:rPr>
      <w:rFonts w:eastAsia="Times New Roman"/>
    </w:rPr>
  </w:style>
  <w:style w:type="character" w:customStyle="1" w:styleId="ListLabel63">
    <w:name w:val="ListLabel 63"/>
    <w:uiPriority w:val="99"/>
    <w:rPr>
      <w:rFonts w:eastAsia="Times New Roman"/>
    </w:rPr>
  </w:style>
  <w:style w:type="character" w:customStyle="1" w:styleId="ListLabel64">
    <w:name w:val="ListLabel 64"/>
    <w:uiPriority w:val="99"/>
    <w:rPr>
      <w:rFonts w:eastAsia="Times New Roman"/>
    </w:rPr>
  </w:style>
  <w:style w:type="character" w:customStyle="1" w:styleId="ListLabel65">
    <w:name w:val="ListLabel 65"/>
    <w:uiPriority w:val="99"/>
    <w:rPr>
      <w:rFonts w:eastAsia="Times New Roman"/>
    </w:rPr>
  </w:style>
  <w:style w:type="character" w:customStyle="1" w:styleId="ListLabel66">
    <w:name w:val="ListLabel 66"/>
    <w:uiPriority w:val="99"/>
    <w:rPr>
      <w:rFonts w:eastAsia="Times New Roman"/>
    </w:rPr>
  </w:style>
  <w:style w:type="character" w:customStyle="1" w:styleId="ListLabel67">
    <w:name w:val="ListLabel 67"/>
    <w:uiPriority w:val="99"/>
    <w:rPr>
      <w:rFonts w:eastAsia="Times New Roman"/>
    </w:rPr>
  </w:style>
  <w:style w:type="character" w:customStyle="1" w:styleId="ListLabel68">
    <w:name w:val="ListLabel 68"/>
    <w:uiPriority w:val="99"/>
    <w:rPr>
      <w:rFonts w:eastAsia="Times New Roman"/>
    </w:rPr>
  </w:style>
  <w:style w:type="character" w:customStyle="1" w:styleId="ListLabel69">
    <w:name w:val="ListLabel 69"/>
    <w:uiPriority w:val="99"/>
    <w:rPr>
      <w:rFonts w:eastAsia="Times New Roman"/>
    </w:rPr>
  </w:style>
  <w:style w:type="character" w:customStyle="1" w:styleId="ListLabel70">
    <w:name w:val="ListLabel 70"/>
    <w:uiPriority w:val="99"/>
    <w:rPr>
      <w:rFonts w:eastAsia="Times New Roman"/>
    </w:rPr>
  </w:style>
  <w:style w:type="character" w:customStyle="1" w:styleId="ListLabel71">
    <w:name w:val="ListLabel 71"/>
    <w:uiPriority w:val="99"/>
    <w:rPr>
      <w:rFonts w:eastAsia="Times New Roman"/>
    </w:rPr>
  </w:style>
  <w:style w:type="character" w:customStyle="1" w:styleId="ListLabel72">
    <w:name w:val="ListLabel 72"/>
    <w:uiPriority w:val="99"/>
    <w:rPr>
      <w:rFonts w:eastAsia="Times New Roman"/>
    </w:rPr>
  </w:style>
  <w:style w:type="character" w:customStyle="1" w:styleId="ListLabel73">
    <w:name w:val="ListLabel 73"/>
    <w:uiPriority w:val="99"/>
    <w:rPr>
      <w:rFonts w:eastAsia="Times New Roman"/>
    </w:rPr>
  </w:style>
  <w:style w:type="character" w:customStyle="1" w:styleId="ListLabel74">
    <w:name w:val="ListLabel 74"/>
    <w:uiPriority w:val="99"/>
    <w:rPr>
      <w:rFonts w:eastAsia="Times New Roman"/>
    </w:rPr>
  </w:style>
  <w:style w:type="character" w:customStyle="1" w:styleId="ListLabel75">
    <w:name w:val="ListLabel 75"/>
    <w:uiPriority w:val="99"/>
    <w:rPr>
      <w:rFonts w:eastAsia="Times New Roman"/>
    </w:rPr>
  </w:style>
  <w:style w:type="character" w:customStyle="1" w:styleId="ListLabel76">
    <w:name w:val="ListLabel 76"/>
    <w:uiPriority w:val="99"/>
    <w:rPr>
      <w:rFonts w:eastAsia="Times New Roman"/>
    </w:rPr>
  </w:style>
  <w:style w:type="character" w:customStyle="1" w:styleId="ListLabel77">
    <w:name w:val="ListLabel 77"/>
    <w:uiPriority w:val="99"/>
    <w:rPr>
      <w:rFonts w:eastAsia="Times New Roman"/>
    </w:rPr>
  </w:style>
  <w:style w:type="character" w:customStyle="1" w:styleId="ListLabel78">
    <w:name w:val="ListLabel 78"/>
    <w:uiPriority w:val="99"/>
    <w:rPr>
      <w:rFonts w:eastAsia="Times New Roman"/>
    </w:rPr>
  </w:style>
  <w:style w:type="character" w:customStyle="1" w:styleId="ListLabel79">
    <w:name w:val="ListLabel 79"/>
    <w:uiPriority w:val="99"/>
    <w:rPr>
      <w:rFonts w:eastAsia="Times New Roman"/>
    </w:rPr>
  </w:style>
  <w:style w:type="character" w:customStyle="1" w:styleId="ListLabel80">
    <w:name w:val="ListLabel 80"/>
    <w:uiPriority w:val="99"/>
    <w:rPr>
      <w:rFonts w:eastAsia="Times New Roman"/>
    </w:rPr>
  </w:style>
  <w:style w:type="character" w:customStyle="1" w:styleId="ListLabel81">
    <w:name w:val="ListLabel 81"/>
    <w:uiPriority w:val="99"/>
    <w:rPr>
      <w:rFonts w:eastAsia="Times New Roman"/>
    </w:rPr>
  </w:style>
  <w:style w:type="character" w:customStyle="1" w:styleId="ListLabel82">
    <w:name w:val="ListLabel 82"/>
    <w:uiPriority w:val="99"/>
    <w:rPr>
      <w:rFonts w:eastAsia="Times New Roman"/>
    </w:rPr>
  </w:style>
  <w:style w:type="character" w:customStyle="1" w:styleId="ListLabel83">
    <w:name w:val="ListLabel 83"/>
    <w:uiPriority w:val="99"/>
    <w:rPr>
      <w:rFonts w:eastAsia="Times New Roman"/>
    </w:rPr>
  </w:style>
  <w:style w:type="character" w:customStyle="1" w:styleId="ListLabel84">
    <w:name w:val="ListLabel 84"/>
    <w:uiPriority w:val="99"/>
    <w:rPr>
      <w:rFonts w:eastAsia="Times New Roman"/>
    </w:rPr>
  </w:style>
  <w:style w:type="character" w:customStyle="1" w:styleId="ListLabel85">
    <w:name w:val="ListLabel 85"/>
    <w:uiPriority w:val="99"/>
    <w:rPr>
      <w:rFonts w:eastAsia="Times New Roman"/>
    </w:rPr>
  </w:style>
  <w:style w:type="character" w:customStyle="1" w:styleId="ListLabel86">
    <w:name w:val="ListLabel 86"/>
    <w:uiPriority w:val="99"/>
    <w:rPr>
      <w:rFonts w:eastAsia="Times New Roman"/>
    </w:rPr>
  </w:style>
  <w:style w:type="character" w:customStyle="1" w:styleId="ListLabel87">
    <w:name w:val="ListLabel 87"/>
    <w:uiPriority w:val="99"/>
    <w:rPr>
      <w:rFonts w:eastAsia="Times New Roman"/>
    </w:rPr>
  </w:style>
  <w:style w:type="character" w:customStyle="1" w:styleId="ListLabel88">
    <w:name w:val="ListLabel 88"/>
    <w:uiPriority w:val="99"/>
    <w:rPr>
      <w:rFonts w:eastAsia="Times New Roman"/>
    </w:rPr>
  </w:style>
  <w:style w:type="character" w:customStyle="1" w:styleId="ListLabel89">
    <w:name w:val="ListLabel 89"/>
    <w:uiPriority w:val="99"/>
    <w:rPr>
      <w:rFonts w:eastAsia="Times New Roman"/>
    </w:rPr>
  </w:style>
  <w:style w:type="character" w:customStyle="1" w:styleId="ListLabel90">
    <w:name w:val="ListLabel 90"/>
    <w:uiPriority w:val="99"/>
    <w:rPr>
      <w:rFonts w:ascii="Times New Roman" w:eastAsia="Times New Roman"/>
      <w:b/>
      <w:bCs/>
    </w:rPr>
  </w:style>
  <w:style w:type="character" w:customStyle="1" w:styleId="ListLabel91">
    <w:name w:val="ListLabel 91"/>
    <w:uiPriority w:val="99"/>
    <w:rPr>
      <w:rFonts w:eastAsia="Times New Roman"/>
    </w:rPr>
  </w:style>
  <w:style w:type="character" w:customStyle="1" w:styleId="ListLabel92">
    <w:name w:val="ListLabel 92"/>
    <w:uiPriority w:val="99"/>
    <w:rPr>
      <w:rFonts w:eastAsia="Times New Roman"/>
    </w:rPr>
  </w:style>
  <w:style w:type="character" w:customStyle="1" w:styleId="ListLabel93">
    <w:name w:val="ListLabel 93"/>
    <w:uiPriority w:val="99"/>
    <w:rPr>
      <w:rFonts w:eastAsia="Times New Roman"/>
    </w:rPr>
  </w:style>
  <w:style w:type="character" w:customStyle="1" w:styleId="ListLabel94">
    <w:name w:val="ListLabel 94"/>
    <w:uiPriority w:val="99"/>
    <w:rPr>
      <w:rFonts w:eastAsia="Times New Roman"/>
    </w:rPr>
  </w:style>
  <w:style w:type="character" w:customStyle="1" w:styleId="ListLabel95">
    <w:name w:val="ListLabel 95"/>
    <w:uiPriority w:val="99"/>
    <w:rPr>
      <w:rFonts w:eastAsia="Times New Roman"/>
    </w:rPr>
  </w:style>
  <w:style w:type="character" w:customStyle="1" w:styleId="ListLabel96">
    <w:name w:val="ListLabel 96"/>
    <w:uiPriority w:val="99"/>
    <w:rPr>
      <w:rFonts w:eastAsia="Times New Roman"/>
    </w:rPr>
  </w:style>
  <w:style w:type="character" w:customStyle="1" w:styleId="ListLabel97">
    <w:name w:val="ListLabel 97"/>
    <w:uiPriority w:val="99"/>
    <w:rPr>
      <w:rFonts w:eastAsia="Times New Roman"/>
    </w:rPr>
  </w:style>
  <w:style w:type="character" w:customStyle="1" w:styleId="ListLabel98">
    <w:name w:val="ListLabel 98"/>
    <w:uiPriority w:val="99"/>
    <w:rPr>
      <w:rFonts w:eastAsia="Times New Roman"/>
    </w:rPr>
  </w:style>
  <w:style w:type="character" w:customStyle="1" w:styleId="ListLabel99">
    <w:name w:val="ListLabel 99"/>
    <w:uiPriority w:val="99"/>
    <w:rPr>
      <w:rFonts w:eastAsia="Times New Roman"/>
    </w:rPr>
  </w:style>
  <w:style w:type="character" w:customStyle="1" w:styleId="ListLabel100">
    <w:name w:val="ListLabel 100"/>
    <w:uiPriority w:val="99"/>
    <w:rPr>
      <w:rFonts w:eastAsia="Times New Roman"/>
    </w:rPr>
  </w:style>
  <w:style w:type="character" w:customStyle="1" w:styleId="ListLabel101">
    <w:name w:val="ListLabel 101"/>
    <w:uiPriority w:val="99"/>
    <w:rPr>
      <w:rFonts w:eastAsia="Times New Roman"/>
    </w:rPr>
  </w:style>
  <w:style w:type="character" w:customStyle="1" w:styleId="ListLabel102">
    <w:name w:val="ListLabel 102"/>
    <w:uiPriority w:val="99"/>
    <w:rPr>
      <w:rFonts w:eastAsia="Times New Roman"/>
    </w:rPr>
  </w:style>
  <w:style w:type="character" w:customStyle="1" w:styleId="ListLabel103">
    <w:name w:val="ListLabel 103"/>
    <w:uiPriority w:val="99"/>
    <w:rPr>
      <w:rFonts w:eastAsia="Times New Roman"/>
    </w:rPr>
  </w:style>
  <w:style w:type="character" w:customStyle="1" w:styleId="ListLabel104">
    <w:name w:val="ListLabel 104"/>
    <w:uiPriority w:val="99"/>
    <w:rPr>
      <w:rFonts w:eastAsia="Times New Roman"/>
    </w:rPr>
  </w:style>
  <w:style w:type="character" w:customStyle="1" w:styleId="ListLabel105">
    <w:name w:val="ListLabel 105"/>
    <w:uiPriority w:val="99"/>
    <w:rPr>
      <w:rFonts w:eastAsia="Times New Roman"/>
    </w:rPr>
  </w:style>
  <w:style w:type="character" w:customStyle="1" w:styleId="ListLabel106">
    <w:name w:val="ListLabel 106"/>
    <w:uiPriority w:val="99"/>
    <w:rPr>
      <w:rFonts w:eastAsia="Times New Roman"/>
    </w:rPr>
  </w:style>
  <w:style w:type="character" w:customStyle="1" w:styleId="ListLabel107">
    <w:name w:val="ListLabel 107"/>
    <w:uiPriority w:val="99"/>
    <w:rPr>
      <w:rFonts w:eastAsia="Times New Roman"/>
    </w:rPr>
  </w:style>
  <w:style w:type="character" w:customStyle="1" w:styleId="IndexLink">
    <w:name w:val="Index Link"/>
    <w:uiPriority w:val="99"/>
  </w:style>
  <w:style w:type="paragraph" w:customStyle="1" w:styleId="Heading">
    <w:name w:val="Heading"/>
    <w:basedOn w:val="Normal"/>
    <w:next w:val="TextBody"/>
    <w:uiPriority w:val="99"/>
    <w:pPr>
      <w:keepNext/>
      <w:spacing w:before="240" w:after="120"/>
    </w:pPr>
    <w:rPr>
      <w:rFonts w:ascii="Liberation Sans" w:cs="Liberation Sans"/>
      <w:sz w:val="28"/>
      <w:szCs w:val="28"/>
    </w:rPr>
  </w:style>
  <w:style w:type="paragraph" w:customStyle="1" w:styleId="TextBody">
    <w:name w:val="Text Body"/>
    <w:basedOn w:val="Normal"/>
    <w:uiPriority w:val="99"/>
    <w:pPr>
      <w:spacing w:after="140" w:line="276" w:lineRule="auto"/>
    </w:pPr>
  </w:style>
  <w:style w:type="paragraph" w:styleId="List">
    <w:name w:val="List"/>
    <w:basedOn w:val="TextBody"/>
    <w:uiPriority w:val="99"/>
  </w:style>
  <w:style w:type="paragraph" w:styleId="Caption">
    <w:name w:val="caption"/>
    <w:basedOn w:val="Normal"/>
    <w:uiPriority w:val="99"/>
    <w:qFormat/>
    <w:pPr>
      <w:spacing w:after="200"/>
    </w:pPr>
    <w:rPr>
      <w:i/>
      <w:iCs/>
      <w:color w:val="44546A"/>
      <w:sz w:val="18"/>
      <w:szCs w:val="18"/>
    </w:rPr>
  </w:style>
  <w:style w:type="paragraph" w:customStyle="1" w:styleId="Index">
    <w:name w:val="Index"/>
    <w:basedOn w:val="Normal"/>
    <w:uiPriority w:val="99"/>
    <w:pPr>
      <w:suppressLineNumbers/>
    </w:pPr>
  </w:style>
  <w:style w:type="paragraph" w:styleId="Bibliography">
    <w:name w:val="Bibliography"/>
    <w:basedOn w:val="Normal"/>
    <w:uiPriority w:val="99"/>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styleId="TOCHeading">
    <w:name w:val="TOC Heading"/>
    <w:basedOn w:val="Heading1"/>
    <w:uiPriority w:val="39"/>
    <w:qFormat/>
    <w:pPr>
      <w:keepNext/>
      <w:keepLines/>
      <w:spacing w:before="240" w:line="256" w:lineRule="auto"/>
      <w:outlineLvl w:val="9"/>
    </w:pPr>
    <w:rPr>
      <w:rFonts w:ascii="Calibri Light" w:cs="Calibri Light"/>
      <w:color w:val="2F5496"/>
      <w:sz w:val="32"/>
      <w:szCs w:val="32"/>
      <w:lang w:eastAsia="en-US" w:bidi="ar-SA"/>
    </w:rPr>
  </w:style>
  <w:style w:type="paragraph" w:customStyle="1" w:styleId="Contents2">
    <w:name w:val="Contents 2"/>
    <w:basedOn w:val="Normal"/>
    <w:autoRedefine/>
    <w:uiPriority w:val="99"/>
    <w:pPr>
      <w:ind w:left="240"/>
    </w:pPr>
    <w:rPr>
      <w:rFonts w:ascii="Calibri" w:cs="Calibri"/>
      <w:smallCaps/>
      <w:sz w:val="20"/>
      <w:szCs w:val="20"/>
    </w:rPr>
  </w:style>
  <w:style w:type="paragraph" w:customStyle="1" w:styleId="Contents1">
    <w:name w:val="Contents 1"/>
    <w:basedOn w:val="Normal"/>
    <w:autoRedefine/>
    <w:uiPriority w:val="99"/>
    <w:pPr>
      <w:spacing w:before="120" w:after="120"/>
    </w:pPr>
    <w:rPr>
      <w:rFonts w:ascii="Calibri" w:cs="Calibri"/>
      <w:b/>
      <w:bCs/>
      <w:caps/>
      <w:sz w:val="20"/>
      <w:szCs w:val="20"/>
    </w:rPr>
  </w:style>
  <w:style w:type="paragraph" w:customStyle="1" w:styleId="Contents3">
    <w:name w:val="Contents 3"/>
    <w:basedOn w:val="Normal"/>
    <w:autoRedefine/>
    <w:uiPriority w:val="99"/>
    <w:pPr>
      <w:ind w:left="480"/>
    </w:pPr>
    <w:rPr>
      <w:rFonts w:ascii="Calibri" w:cs="Calibri"/>
      <w:i/>
      <w:iCs/>
      <w:sz w:val="20"/>
      <w:szCs w:val="20"/>
    </w:rPr>
  </w:style>
  <w:style w:type="paragraph" w:customStyle="1" w:styleId="HeaderandFooter">
    <w:name w:val="Header and Footer"/>
    <w:basedOn w:val="Normal"/>
    <w:uiPriority w:val="99"/>
  </w:style>
  <w:style w:type="paragraph" w:styleId="Header">
    <w:name w:val="header"/>
    <w:basedOn w:val="Normal"/>
    <w:link w:val="HeaderChar1"/>
    <w:uiPriority w:val="99"/>
    <w:pPr>
      <w:tabs>
        <w:tab w:val="center" w:pos="4680"/>
        <w:tab w:val="right" w:pos="9360"/>
      </w:tabs>
    </w:pPr>
  </w:style>
  <w:style w:type="character" w:customStyle="1" w:styleId="HeaderChar1">
    <w:name w:val="Header Char1"/>
    <w:link w:val="Header"/>
    <w:uiPriority w:val="99"/>
    <w:semiHidden/>
    <w:rPr>
      <w:rFonts w:ascii="Liberation Serif" w:eastAsia="Times New Roman" w:hAnsi="Liberation Serif" w:cs="Mangal"/>
      <w:kern w:val="1"/>
      <w:sz w:val="24"/>
      <w:szCs w:val="21"/>
      <w:lang w:val="ru-RU" w:eastAsia="zh-CN" w:bidi="hi-IN"/>
    </w:rPr>
  </w:style>
  <w:style w:type="paragraph" w:styleId="Footer">
    <w:name w:val="footer"/>
    <w:basedOn w:val="Normal"/>
    <w:link w:val="FooterChar1"/>
    <w:uiPriority w:val="99"/>
    <w:pPr>
      <w:tabs>
        <w:tab w:val="center" w:pos="4680"/>
        <w:tab w:val="right" w:pos="9360"/>
      </w:tabs>
    </w:pPr>
  </w:style>
  <w:style w:type="character" w:customStyle="1" w:styleId="FooterChar1">
    <w:name w:val="Footer Char1"/>
    <w:link w:val="Footer"/>
    <w:uiPriority w:val="99"/>
    <w:semiHidden/>
    <w:rPr>
      <w:rFonts w:ascii="Liberation Serif" w:eastAsia="Times New Roman" w:hAnsi="Liberation Serif" w:cs="Mangal"/>
      <w:kern w:val="1"/>
      <w:sz w:val="24"/>
      <w:szCs w:val="21"/>
      <w:lang w:val="ru-RU" w:eastAsia="zh-CN" w:bidi="hi-IN"/>
    </w:rPr>
  </w:style>
  <w:style w:type="paragraph" w:styleId="IntenseQuote">
    <w:name w:val="Intense Quote"/>
    <w:basedOn w:val="Normal"/>
    <w:link w:val="IntenseQuoteChar1"/>
    <w:uiPriority w:val="99"/>
    <w:qFormat/>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1">
    <w:name w:val="Intense Quote Char1"/>
    <w:link w:val="IntenseQuote"/>
    <w:uiPriority w:val="30"/>
    <w:rPr>
      <w:rFonts w:ascii="Liberation Serif" w:eastAsia="Times New Roman" w:hAnsi="Liberation Serif" w:cs="Mangal"/>
      <w:i/>
      <w:iCs/>
      <w:color w:val="4472C4"/>
      <w:kern w:val="1"/>
      <w:sz w:val="24"/>
      <w:szCs w:val="21"/>
      <w:lang w:val="ru-RU" w:eastAsia="zh-CN" w:bidi="hi-IN"/>
    </w:rPr>
  </w:style>
  <w:style w:type="paragraph" w:styleId="NoSpacing">
    <w:name w:val="No Spacing"/>
    <w:uiPriority w:val="99"/>
    <w:qFormat/>
    <w:pPr>
      <w:suppressAutoHyphens/>
      <w:autoSpaceDE w:val="0"/>
      <w:autoSpaceDN w:val="0"/>
      <w:adjustRightInd w:val="0"/>
    </w:pPr>
    <w:rPr>
      <w:rFonts w:ascii="Liberation Serif" w:hAnsi="Liberation Serif" w:cs="Liberation Serif"/>
      <w:kern w:val="1"/>
      <w:sz w:val="24"/>
      <w:szCs w:val="24"/>
      <w:lang w:val="ru-RU" w:eastAsia="zh-CN" w:bidi="hi-IN"/>
    </w:rPr>
  </w:style>
  <w:style w:type="paragraph" w:styleId="TableofFigures">
    <w:name w:val="table of figures"/>
    <w:basedOn w:val="Normal"/>
    <w:uiPriority w:val="99"/>
    <w:pPr>
      <w:ind w:left="480" w:hanging="480"/>
    </w:pPr>
    <w:rPr>
      <w:rFonts w:ascii="Calibri" w:cs="Calibri"/>
      <w:smallCaps/>
      <w:sz w:val="20"/>
      <w:szCs w:val="20"/>
    </w:rPr>
  </w:style>
  <w:style w:type="paragraph" w:customStyle="1" w:styleId="Default">
    <w:name w:val="Default"/>
    <w:uiPriority w:val="99"/>
    <w:pPr>
      <w:suppressAutoHyphens/>
      <w:autoSpaceDE w:val="0"/>
      <w:autoSpaceDN w:val="0"/>
      <w:adjustRightInd w:val="0"/>
    </w:pPr>
    <w:rPr>
      <w:rFonts w:ascii="Times New Roman" w:hAnsi="Liberation Serif" w:cs="Times New Roman"/>
      <w:color w:val="000000"/>
      <w:kern w:val="1"/>
      <w:sz w:val="24"/>
      <w:szCs w:val="24"/>
    </w:rPr>
  </w:style>
  <w:style w:type="paragraph" w:customStyle="1" w:styleId="Contents4">
    <w:name w:val="Contents 4"/>
    <w:basedOn w:val="Normal"/>
    <w:autoRedefine/>
    <w:uiPriority w:val="99"/>
    <w:pPr>
      <w:ind w:left="720"/>
    </w:pPr>
    <w:rPr>
      <w:rFonts w:ascii="Calibri" w:cs="Calibri"/>
      <w:sz w:val="18"/>
      <w:szCs w:val="18"/>
    </w:rPr>
  </w:style>
  <w:style w:type="paragraph" w:customStyle="1" w:styleId="Contents5">
    <w:name w:val="Contents 5"/>
    <w:basedOn w:val="Normal"/>
    <w:autoRedefine/>
    <w:uiPriority w:val="99"/>
    <w:pPr>
      <w:ind w:left="960"/>
    </w:pPr>
    <w:rPr>
      <w:rFonts w:ascii="Calibri" w:cs="Calibri"/>
      <w:sz w:val="18"/>
      <w:szCs w:val="18"/>
    </w:rPr>
  </w:style>
  <w:style w:type="paragraph" w:customStyle="1" w:styleId="Contents6">
    <w:name w:val="Contents 6"/>
    <w:basedOn w:val="Normal"/>
    <w:autoRedefine/>
    <w:uiPriority w:val="99"/>
    <w:pPr>
      <w:ind w:left="1200"/>
    </w:pPr>
    <w:rPr>
      <w:rFonts w:ascii="Calibri" w:cs="Calibri"/>
      <w:sz w:val="18"/>
      <w:szCs w:val="18"/>
    </w:rPr>
  </w:style>
  <w:style w:type="paragraph" w:customStyle="1" w:styleId="Contents7">
    <w:name w:val="Contents 7"/>
    <w:basedOn w:val="Normal"/>
    <w:autoRedefine/>
    <w:uiPriority w:val="99"/>
    <w:pPr>
      <w:ind w:left="1440"/>
    </w:pPr>
    <w:rPr>
      <w:rFonts w:ascii="Calibri" w:cs="Calibri"/>
      <w:sz w:val="18"/>
      <w:szCs w:val="18"/>
    </w:rPr>
  </w:style>
  <w:style w:type="paragraph" w:customStyle="1" w:styleId="Contents8">
    <w:name w:val="Contents 8"/>
    <w:basedOn w:val="Normal"/>
    <w:autoRedefine/>
    <w:uiPriority w:val="99"/>
    <w:pPr>
      <w:ind w:left="1680"/>
    </w:pPr>
    <w:rPr>
      <w:rFonts w:ascii="Calibri" w:cs="Calibri"/>
      <w:sz w:val="18"/>
      <w:szCs w:val="18"/>
    </w:rPr>
  </w:style>
  <w:style w:type="paragraph" w:customStyle="1" w:styleId="Contents9">
    <w:name w:val="Contents 9"/>
    <w:basedOn w:val="Normal"/>
    <w:autoRedefine/>
    <w:uiPriority w:val="99"/>
    <w:pPr>
      <w:ind w:left="1920"/>
    </w:pPr>
    <w:rPr>
      <w:rFonts w:ascii="Calibri" w:cs="Calibri"/>
      <w:sz w:val="18"/>
      <w:szCs w:val="18"/>
    </w:rPr>
  </w:style>
  <w:style w:type="paragraph" w:styleId="BalloonText">
    <w:name w:val="Balloon Text"/>
    <w:basedOn w:val="Normal"/>
    <w:link w:val="BalloonTextChar1"/>
    <w:uiPriority w:val="99"/>
    <w:rPr>
      <w:rFonts w:ascii="Tahoma" w:cs="Tahoma"/>
      <w:sz w:val="16"/>
      <w:szCs w:val="16"/>
    </w:rPr>
  </w:style>
  <w:style w:type="character" w:customStyle="1" w:styleId="BalloonTextChar1">
    <w:name w:val="Balloon Text Char1"/>
    <w:link w:val="BalloonText"/>
    <w:uiPriority w:val="99"/>
    <w:semiHidden/>
    <w:rPr>
      <w:rFonts w:ascii="Segoe UI" w:eastAsia="Times New Roman" w:hAnsi="Segoe UI" w:cs="Mangal"/>
      <w:kern w:val="1"/>
      <w:sz w:val="18"/>
      <w:szCs w:val="16"/>
      <w:lang w:val="ru-RU" w:eastAsia="zh-CN" w:bidi="hi-IN"/>
    </w:rPr>
  </w:style>
  <w:style w:type="paragraph" w:customStyle="1" w:styleId="FrameContents">
    <w:name w:val="Frame Contents"/>
    <w:basedOn w:val="Normal"/>
    <w:uiPriority w:val="99"/>
  </w:style>
  <w:style w:type="paragraph" w:styleId="TOC2">
    <w:name w:val="toc 2"/>
    <w:basedOn w:val="Normal"/>
    <w:next w:val="Normal"/>
    <w:autoRedefine/>
    <w:uiPriority w:val="39"/>
    <w:unhideWhenUsed/>
    <w:rsid w:val="00DF08A4"/>
    <w:pPr>
      <w:suppressAutoHyphens w:val="0"/>
      <w:autoSpaceDE/>
      <w:autoSpaceDN/>
      <w:adjustRightInd/>
      <w:spacing w:after="100" w:line="259" w:lineRule="auto"/>
      <w:ind w:left="220"/>
    </w:pPr>
    <w:rPr>
      <w:rFonts w:ascii="Calibri" w:hAnsi="Calibri" w:cs="Times New Roman"/>
      <w:kern w:val="0"/>
      <w:sz w:val="22"/>
      <w:szCs w:val="22"/>
      <w:lang w:eastAsia="en-US" w:bidi="ar-SA"/>
    </w:rPr>
  </w:style>
  <w:style w:type="paragraph" w:styleId="TOC1">
    <w:name w:val="toc 1"/>
    <w:basedOn w:val="Normal"/>
    <w:next w:val="Normal"/>
    <w:autoRedefine/>
    <w:uiPriority w:val="39"/>
    <w:unhideWhenUsed/>
    <w:rsid w:val="00B02478"/>
    <w:pPr>
      <w:tabs>
        <w:tab w:val="right" w:leader="dot" w:pos="9350"/>
      </w:tabs>
      <w:suppressAutoHyphens w:val="0"/>
      <w:autoSpaceDE/>
      <w:autoSpaceDN/>
      <w:adjustRightInd/>
      <w:spacing w:after="100" w:line="259" w:lineRule="auto"/>
    </w:pPr>
    <w:rPr>
      <w:rFonts w:ascii="Times New Roman" w:hAnsi="Times New Roman" w:cs="Times New Roman"/>
      <w:noProof/>
      <w:kern w:val="0"/>
      <w:sz w:val="22"/>
      <w:szCs w:val="22"/>
      <w:lang w:eastAsia="en-US"/>
    </w:rPr>
  </w:style>
  <w:style w:type="paragraph" w:styleId="TOC3">
    <w:name w:val="toc 3"/>
    <w:basedOn w:val="Normal"/>
    <w:next w:val="Normal"/>
    <w:autoRedefine/>
    <w:uiPriority w:val="39"/>
    <w:unhideWhenUsed/>
    <w:rsid w:val="00DF08A4"/>
    <w:pPr>
      <w:suppressAutoHyphens w:val="0"/>
      <w:autoSpaceDE/>
      <w:autoSpaceDN/>
      <w:adjustRightInd/>
      <w:spacing w:after="100" w:line="259" w:lineRule="auto"/>
      <w:ind w:left="440"/>
    </w:pPr>
    <w:rPr>
      <w:rFonts w:ascii="Calibri" w:hAnsi="Calibr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4798">
      <w:bodyDiv w:val="1"/>
      <w:marLeft w:val="0"/>
      <w:marRight w:val="0"/>
      <w:marTop w:val="0"/>
      <w:marBottom w:val="0"/>
      <w:divBdr>
        <w:top w:val="none" w:sz="0" w:space="0" w:color="auto"/>
        <w:left w:val="none" w:sz="0" w:space="0" w:color="auto"/>
        <w:bottom w:val="none" w:sz="0" w:space="0" w:color="auto"/>
        <w:right w:val="none" w:sz="0" w:space="0" w:color="auto"/>
      </w:divBdr>
    </w:div>
    <w:div w:id="166947679">
      <w:bodyDiv w:val="1"/>
      <w:marLeft w:val="0"/>
      <w:marRight w:val="0"/>
      <w:marTop w:val="0"/>
      <w:marBottom w:val="0"/>
      <w:divBdr>
        <w:top w:val="none" w:sz="0" w:space="0" w:color="auto"/>
        <w:left w:val="none" w:sz="0" w:space="0" w:color="auto"/>
        <w:bottom w:val="none" w:sz="0" w:space="0" w:color="auto"/>
        <w:right w:val="none" w:sz="0" w:space="0" w:color="auto"/>
      </w:divBdr>
    </w:div>
    <w:div w:id="229925832">
      <w:bodyDiv w:val="1"/>
      <w:marLeft w:val="0"/>
      <w:marRight w:val="0"/>
      <w:marTop w:val="0"/>
      <w:marBottom w:val="0"/>
      <w:divBdr>
        <w:top w:val="none" w:sz="0" w:space="0" w:color="auto"/>
        <w:left w:val="none" w:sz="0" w:space="0" w:color="auto"/>
        <w:bottom w:val="none" w:sz="0" w:space="0" w:color="auto"/>
        <w:right w:val="none" w:sz="0" w:space="0" w:color="auto"/>
      </w:divBdr>
    </w:div>
    <w:div w:id="251864415">
      <w:bodyDiv w:val="1"/>
      <w:marLeft w:val="0"/>
      <w:marRight w:val="0"/>
      <w:marTop w:val="0"/>
      <w:marBottom w:val="0"/>
      <w:divBdr>
        <w:top w:val="none" w:sz="0" w:space="0" w:color="auto"/>
        <w:left w:val="none" w:sz="0" w:space="0" w:color="auto"/>
        <w:bottom w:val="none" w:sz="0" w:space="0" w:color="auto"/>
        <w:right w:val="none" w:sz="0" w:space="0" w:color="auto"/>
      </w:divBdr>
    </w:div>
    <w:div w:id="284850638">
      <w:bodyDiv w:val="1"/>
      <w:marLeft w:val="0"/>
      <w:marRight w:val="0"/>
      <w:marTop w:val="0"/>
      <w:marBottom w:val="0"/>
      <w:divBdr>
        <w:top w:val="none" w:sz="0" w:space="0" w:color="auto"/>
        <w:left w:val="none" w:sz="0" w:space="0" w:color="auto"/>
        <w:bottom w:val="none" w:sz="0" w:space="0" w:color="auto"/>
        <w:right w:val="none" w:sz="0" w:space="0" w:color="auto"/>
      </w:divBdr>
    </w:div>
    <w:div w:id="473984984">
      <w:bodyDiv w:val="1"/>
      <w:marLeft w:val="0"/>
      <w:marRight w:val="0"/>
      <w:marTop w:val="0"/>
      <w:marBottom w:val="0"/>
      <w:divBdr>
        <w:top w:val="none" w:sz="0" w:space="0" w:color="auto"/>
        <w:left w:val="none" w:sz="0" w:space="0" w:color="auto"/>
        <w:bottom w:val="none" w:sz="0" w:space="0" w:color="auto"/>
        <w:right w:val="none" w:sz="0" w:space="0" w:color="auto"/>
      </w:divBdr>
    </w:div>
    <w:div w:id="481774135">
      <w:bodyDiv w:val="1"/>
      <w:marLeft w:val="0"/>
      <w:marRight w:val="0"/>
      <w:marTop w:val="0"/>
      <w:marBottom w:val="0"/>
      <w:divBdr>
        <w:top w:val="none" w:sz="0" w:space="0" w:color="auto"/>
        <w:left w:val="none" w:sz="0" w:space="0" w:color="auto"/>
        <w:bottom w:val="none" w:sz="0" w:space="0" w:color="auto"/>
        <w:right w:val="none" w:sz="0" w:space="0" w:color="auto"/>
      </w:divBdr>
    </w:div>
    <w:div w:id="619648145">
      <w:bodyDiv w:val="1"/>
      <w:marLeft w:val="0"/>
      <w:marRight w:val="0"/>
      <w:marTop w:val="0"/>
      <w:marBottom w:val="0"/>
      <w:divBdr>
        <w:top w:val="none" w:sz="0" w:space="0" w:color="auto"/>
        <w:left w:val="none" w:sz="0" w:space="0" w:color="auto"/>
        <w:bottom w:val="none" w:sz="0" w:space="0" w:color="auto"/>
        <w:right w:val="none" w:sz="0" w:space="0" w:color="auto"/>
      </w:divBdr>
    </w:div>
    <w:div w:id="644630016">
      <w:bodyDiv w:val="1"/>
      <w:marLeft w:val="0"/>
      <w:marRight w:val="0"/>
      <w:marTop w:val="0"/>
      <w:marBottom w:val="0"/>
      <w:divBdr>
        <w:top w:val="none" w:sz="0" w:space="0" w:color="auto"/>
        <w:left w:val="none" w:sz="0" w:space="0" w:color="auto"/>
        <w:bottom w:val="none" w:sz="0" w:space="0" w:color="auto"/>
        <w:right w:val="none" w:sz="0" w:space="0" w:color="auto"/>
      </w:divBdr>
    </w:div>
    <w:div w:id="651567953">
      <w:bodyDiv w:val="1"/>
      <w:marLeft w:val="0"/>
      <w:marRight w:val="0"/>
      <w:marTop w:val="0"/>
      <w:marBottom w:val="0"/>
      <w:divBdr>
        <w:top w:val="none" w:sz="0" w:space="0" w:color="auto"/>
        <w:left w:val="none" w:sz="0" w:space="0" w:color="auto"/>
        <w:bottom w:val="none" w:sz="0" w:space="0" w:color="auto"/>
        <w:right w:val="none" w:sz="0" w:space="0" w:color="auto"/>
      </w:divBdr>
    </w:div>
    <w:div w:id="669792108">
      <w:bodyDiv w:val="1"/>
      <w:marLeft w:val="0"/>
      <w:marRight w:val="0"/>
      <w:marTop w:val="0"/>
      <w:marBottom w:val="0"/>
      <w:divBdr>
        <w:top w:val="none" w:sz="0" w:space="0" w:color="auto"/>
        <w:left w:val="none" w:sz="0" w:space="0" w:color="auto"/>
        <w:bottom w:val="none" w:sz="0" w:space="0" w:color="auto"/>
        <w:right w:val="none" w:sz="0" w:space="0" w:color="auto"/>
      </w:divBdr>
    </w:div>
    <w:div w:id="759569168">
      <w:bodyDiv w:val="1"/>
      <w:marLeft w:val="0"/>
      <w:marRight w:val="0"/>
      <w:marTop w:val="0"/>
      <w:marBottom w:val="0"/>
      <w:divBdr>
        <w:top w:val="none" w:sz="0" w:space="0" w:color="auto"/>
        <w:left w:val="none" w:sz="0" w:space="0" w:color="auto"/>
        <w:bottom w:val="none" w:sz="0" w:space="0" w:color="auto"/>
        <w:right w:val="none" w:sz="0" w:space="0" w:color="auto"/>
      </w:divBdr>
    </w:div>
    <w:div w:id="775488381">
      <w:bodyDiv w:val="1"/>
      <w:marLeft w:val="0"/>
      <w:marRight w:val="0"/>
      <w:marTop w:val="0"/>
      <w:marBottom w:val="0"/>
      <w:divBdr>
        <w:top w:val="none" w:sz="0" w:space="0" w:color="auto"/>
        <w:left w:val="none" w:sz="0" w:space="0" w:color="auto"/>
        <w:bottom w:val="none" w:sz="0" w:space="0" w:color="auto"/>
        <w:right w:val="none" w:sz="0" w:space="0" w:color="auto"/>
      </w:divBdr>
    </w:div>
    <w:div w:id="853689780">
      <w:bodyDiv w:val="1"/>
      <w:marLeft w:val="0"/>
      <w:marRight w:val="0"/>
      <w:marTop w:val="0"/>
      <w:marBottom w:val="0"/>
      <w:divBdr>
        <w:top w:val="none" w:sz="0" w:space="0" w:color="auto"/>
        <w:left w:val="none" w:sz="0" w:space="0" w:color="auto"/>
        <w:bottom w:val="none" w:sz="0" w:space="0" w:color="auto"/>
        <w:right w:val="none" w:sz="0" w:space="0" w:color="auto"/>
      </w:divBdr>
    </w:div>
    <w:div w:id="915017128">
      <w:bodyDiv w:val="1"/>
      <w:marLeft w:val="0"/>
      <w:marRight w:val="0"/>
      <w:marTop w:val="0"/>
      <w:marBottom w:val="0"/>
      <w:divBdr>
        <w:top w:val="none" w:sz="0" w:space="0" w:color="auto"/>
        <w:left w:val="none" w:sz="0" w:space="0" w:color="auto"/>
        <w:bottom w:val="none" w:sz="0" w:space="0" w:color="auto"/>
        <w:right w:val="none" w:sz="0" w:space="0" w:color="auto"/>
      </w:divBdr>
    </w:div>
    <w:div w:id="955410895">
      <w:bodyDiv w:val="1"/>
      <w:marLeft w:val="0"/>
      <w:marRight w:val="0"/>
      <w:marTop w:val="0"/>
      <w:marBottom w:val="0"/>
      <w:divBdr>
        <w:top w:val="none" w:sz="0" w:space="0" w:color="auto"/>
        <w:left w:val="none" w:sz="0" w:space="0" w:color="auto"/>
        <w:bottom w:val="none" w:sz="0" w:space="0" w:color="auto"/>
        <w:right w:val="none" w:sz="0" w:space="0" w:color="auto"/>
      </w:divBdr>
    </w:div>
    <w:div w:id="1006009679">
      <w:bodyDiv w:val="1"/>
      <w:marLeft w:val="0"/>
      <w:marRight w:val="0"/>
      <w:marTop w:val="0"/>
      <w:marBottom w:val="0"/>
      <w:divBdr>
        <w:top w:val="none" w:sz="0" w:space="0" w:color="auto"/>
        <w:left w:val="none" w:sz="0" w:space="0" w:color="auto"/>
        <w:bottom w:val="none" w:sz="0" w:space="0" w:color="auto"/>
        <w:right w:val="none" w:sz="0" w:space="0" w:color="auto"/>
      </w:divBdr>
    </w:div>
    <w:div w:id="1008094559">
      <w:bodyDiv w:val="1"/>
      <w:marLeft w:val="0"/>
      <w:marRight w:val="0"/>
      <w:marTop w:val="0"/>
      <w:marBottom w:val="0"/>
      <w:divBdr>
        <w:top w:val="none" w:sz="0" w:space="0" w:color="auto"/>
        <w:left w:val="none" w:sz="0" w:space="0" w:color="auto"/>
        <w:bottom w:val="none" w:sz="0" w:space="0" w:color="auto"/>
        <w:right w:val="none" w:sz="0" w:space="0" w:color="auto"/>
      </w:divBdr>
    </w:div>
    <w:div w:id="1047871938">
      <w:bodyDiv w:val="1"/>
      <w:marLeft w:val="0"/>
      <w:marRight w:val="0"/>
      <w:marTop w:val="0"/>
      <w:marBottom w:val="0"/>
      <w:divBdr>
        <w:top w:val="none" w:sz="0" w:space="0" w:color="auto"/>
        <w:left w:val="none" w:sz="0" w:space="0" w:color="auto"/>
        <w:bottom w:val="none" w:sz="0" w:space="0" w:color="auto"/>
        <w:right w:val="none" w:sz="0" w:space="0" w:color="auto"/>
      </w:divBdr>
    </w:div>
    <w:div w:id="1078405640">
      <w:bodyDiv w:val="1"/>
      <w:marLeft w:val="0"/>
      <w:marRight w:val="0"/>
      <w:marTop w:val="0"/>
      <w:marBottom w:val="0"/>
      <w:divBdr>
        <w:top w:val="none" w:sz="0" w:space="0" w:color="auto"/>
        <w:left w:val="none" w:sz="0" w:space="0" w:color="auto"/>
        <w:bottom w:val="none" w:sz="0" w:space="0" w:color="auto"/>
        <w:right w:val="none" w:sz="0" w:space="0" w:color="auto"/>
      </w:divBdr>
    </w:div>
    <w:div w:id="1207570237">
      <w:bodyDiv w:val="1"/>
      <w:marLeft w:val="0"/>
      <w:marRight w:val="0"/>
      <w:marTop w:val="0"/>
      <w:marBottom w:val="0"/>
      <w:divBdr>
        <w:top w:val="none" w:sz="0" w:space="0" w:color="auto"/>
        <w:left w:val="none" w:sz="0" w:space="0" w:color="auto"/>
        <w:bottom w:val="none" w:sz="0" w:space="0" w:color="auto"/>
        <w:right w:val="none" w:sz="0" w:space="0" w:color="auto"/>
      </w:divBdr>
    </w:div>
    <w:div w:id="1218054832">
      <w:bodyDiv w:val="1"/>
      <w:marLeft w:val="0"/>
      <w:marRight w:val="0"/>
      <w:marTop w:val="0"/>
      <w:marBottom w:val="0"/>
      <w:divBdr>
        <w:top w:val="none" w:sz="0" w:space="0" w:color="auto"/>
        <w:left w:val="none" w:sz="0" w:space="0" w:color="auto"/>
        <w:bottom w:val="none" w:sz="0" w:space="0" w:color="auto"/>
        <w:right w:val="none" w:sz="0" w:space="0" w:color="auto"/>
      </w:divBdr>
    </w:div>
    <w:div w:id="1233930408">
      <w:bodyDiv w:val="1"/>
      <w:marLeft w:val="0"/>
      <w:marRight w:val="0"/>
      <w:marTop w:val="0"/>
      <w:marBottom w:val="0"/>
      <w:divBdr>
        <w:top w:val="none" w:sz="0" w:space="0" w:color="auto"/>
        <w:left w:val="none" w:sz="0" w:space="0" w:color="auto"/>
        <w:bottom w:val="none" w:sz="0" w:space="0" w:color="auto"/>
        <w:right w:val="none" w:sz="0" w:space="0" w:color="auto"/>
      </w:divBdr>
    </w:div>
    <w:div w:id="1288511278">
      <w:bodyDiv w:val="1"/>
      <w:marLeft w:val="0"/>
      <w:marRight w:val="0"/>
      <w:marTop w:val="0"/>
      <w:marBottom w:val="0"/>
      <w:divBdr>
        <w:top w:val="none" w:sz="0" w:space="0" w:color="auto"/>
        <w:left w:val="none" w:sz="0" w:space="0" w:color="auto"/>
        <w:bottom w:val="none" w:sz="0" w:space="0" w:color="auto"/>
        <w:right w:val="none" w:sz="0" w:space="0" w:color="auto"/>
      </w:divBdr>
    </w:div>
    <w:div w:id="1325627788">
      <w:bodyDiv w:val="1"/>
      <w:marLeft w:val="0"/>
      <w:marRight w:val="0"/>
      <w:marTop w:val="0"/>
      <w:marBottom w:val="0"/>
      <w:divBdr>
        <w:top w:val="none" w:sz="0" w:space="0" w:color="auto"/>
        <w:left w:val="none" w:sz="0" w:space="0" w:color="auto"/>
        <w:bottom w:val="none" w:sz="0" w:space="0" w:color="auto"/>
        <w:right w:val="none" w:sz="0" w:space="0" w:color="auto"/>
      </w:divBdr>
    </w:div>
    <w:div w:id="1392579251">
      <w:bodyDiv w:val="1"/>
      <w:marLeft w:val="0"/>
      <w:marRight w:val="0"/>
      <w:marTop w:val="0"/>
      <w:marBottom w:val="0"/>
      <w:divBdr>
        <w:top w:val="none" w:sz="0" w:space="0" w:color="auto"/>
        <w:left w:val="none" w:sz="0" w:space="0" w:color="auto"/>
        <w:bottom w:val="none" w:sz="0" w:space="0" w:color="auto"/>
        <w:right w:val="none" w:sz="0" w:space="0" w:color="auto"/>
      </w:divBdr>
    </w:div>
    <w:div w:id="1414470477">
      <w:bodyDiv w:val="1"/>
      <w:marLeft w:val="0"/>
      <w:marRight w:val="0"/>
      <w:marTop w:val="0"/>
      <w:marBottom w:val="0"/>
      <w:divBdr>
        <w:top w:val="none" w:sz="0" w:space="0" w:color="auto"/>
        <w:left w:val="none" w:sz="0" w:space="0" w:color="auto"/>
        <w:bottom w:val="none" w:sz="0" w:space="0" w:color="auto"/>
        <w:right w:val="none" w:sz="0" w:space="0" w:color="auto"/>
      </w:divBdr>
    </w:div>
    <w:div w:id="1523207288">
      <w:bodyDiv w:val="1"/>
      <w:marLeft w:val="0"/>
      <w:marRight w:val="0"/>
      <w:marTop w:val="0"/>
      <w:marBottom w:val="0"/>
      <w:divBdr>
        <w:top w:val="none" w:sz="0" w:space="0" w:color="auto"/>
        <w:left w:val="none" w:sz="0" w:space="0" w:color="auto"/>
        <w:bottom w:val="none" w:sz="0" w:space="0" w:color="auto"/>
        <w:right w:val="none" w:sz="0" w:space="0" w:color="auto"/>
      </w:divBdr>
    </w:div>
    <w:div w:id="1534271170">
      <w:bodyDiv w:val="1"/>
      <w:marLeft w:val="0"/>
      <w:marRight w:val="0"/>
      <w:marTop w:val="0"/>
      <w:marBottom w:val="0"/>
      <w:divBdr>
        <w:top w:val="none" w:sz="0" w:space="0" w:color="auto"/>
        <w:left w:val="none" w:sz="0" w:space="0" w:color="auto"/>
        <w:bottom w:val="none" w:sz="0" w:space="0" w:color="auto"/>
        <w:right w:val="none" w:sz="0" w:space="0" w:color="auto"/>
      </w:divBdr>
    </w:div>
    <w:div w:id="1540170644">
      <w:bodyDiv w:val="1"/>
      <w:marLeft w:val="0"/>
      <w:marRight w:val="0"/>
      <w:marTop w:val="0"/>
      <w:marBottom w:val="0"/>
      <w:divBdr>
        <w:top w:val="none" w:sz="0" w:space="0" w:color="auto"/>
        <w:left w:val="none" w:sz="0" w:space="0" w:color="auto"/>
        <w:bottom w:val="none" w:sz="0" w:space="0" w:color="auto"/>
        <w:right w:val="none" w:sz="0" w:space="0" w:color="auto"/>
      </w:divBdr>
    </w:div>
    <w:div w:id="1622105365">
      <w:bodyDiv w:val="1"/>
      <w:marLeft w:val="0"/>
      <w:marRight w:val="0"/>
      <w:marTop w:val="0"/>
      <w:marBottom w:val="0"/>
      <w:divBdr>
        <w:top w:val="none" w:sz="0" w:space="0" w:color="auto"/>
        <w:left w:val="none" w:sz="0" w:space="0" w:color="auto"/>
        <w:bottom w:val="none" w:sz="0" w:space="0" w:color="auto"/>
        <w:right w:val="none" w:sz="0" w:space="0" w:color="auto"/>
      </w:divBdr>
    </w:div>
    <w:div w:id="1624920218">
      <w:bodyDiv w:val="1"/>
      <w:marLeft w:val="0"/>
      <w:marRight w:val="0"/>
      <w:marTop w:val="0"/>
      <w:marBottom w:val="0"/>
      <w:divBdr>
        <w:top w:val="none" w:sz="0" w:space="0" w:color="auto"/>
        <w:left w:val="none" w:sz="0" w:space="0" w:color="auto"/>
        <w:bottom w:val="none" w:sz="0" w:space="0" w:color="auto"/>
        <w:right w:val="none" w:sz="0" w:space="0" w:color="auto"/>
      </w:divBdr>
    </w:div>
    <w:div w:id="1654064587">
      <w:bodyDiv w:val="1"/>
      <w:marLeft w:val="0"/>
      <w:marRight w:val="0"/>
      <w:marTop w:val="0"/>
      <w:marBottom w:val="0"/>
      <w:divBdr>
        <w:top w:val="none" w:sz="0" w:space="0" w:color="auto"/>
        <w:left w:val="none" w:sz="0" w:space="0" w:color="auto"/>
        <w:bottom w:val="none" w:sz="0" w:space="0" w:color="auto"/>
        <w:right w:val="none" w:sz="0" w:space="0" w:color="auto"/>
      </w:divBdr>
    </w:div>
    <w:div w:id="1747412621">
      <w:bodyDiv w:val="1"/>
      <w:marLeft w:val="0"/>
      <w:marRight w:val="0"/>
      <w:marTop w:val="0"/>
      <w:marBottom w:val="0"/>
      <w:divBdr>
        <w:top w:val="none" w:sz="0" w:space="0" w:color="auto"/>
        <w:left w:val="none" w:sz="0" w:space="0" w:color="auto"/>
        <w:bottom w:val="none" w:sz="0" w:space="0" w:color="auto"/>
        <w:right w:val="none" w:sz="0" w:space="0" w:color="auto"/>
      </w:divBdr>
    </w:div>
    <w:div w:id="1764449293">
      <w:bodyDiv w:val="1"/>
      <w:marLeft w:val="0"/>
      <w:marRight w:val="0"/>
      <w:marTop w:val="0"/>
      <w:marBottom w:val="0"/>
      <w:divBdr>
        <w:top w:val="none" w:sz="0" w:space="0" w:color="auto"/>
        <w:left w:val="none" w:sz="0" w:space="0" w:color="auto"/>
        <w:bottom w:val="none" w:sz="0" w:space="0" w:color="auto"/>
        <w:right w:val="none" w:sz="0" w:space="0" w:color="auto"/>
      </w:divBdr>
    </w:div>
    <w:div w:id="1844583711">
      <w:bodyDiv w:val="1"/>
      <w:marLeft w:val="0"/>
      <w:marRight w:val="0"/>
      <w:marTop w:val="0"/>
      <w:marBottom w:val="0"/>
      <w:divBdr>
        <w:top w:val="none" w:sz="0" w:space="0" w:color="auto"/>
        <w:left w:val="none" w:sz="0" w:space="0" w:color="auto"/>
        <w:bottom w:val="none" w:sz="0" w:space="0" w:color="auto"/>
        <w:right w:val="none" w:sz="0" w:space="0" w:color="auto"/>
      </w:divBdr>
    </w:div>
    <w:div w:id="1934194916">
      <w:bodyDiv w:val="1"/>
      <w:marLeft w:val="0"/>
      <w:marRight w:val="0"/>
      <w:marTop w:val="0"/>
      <w:marBottom w:val="0"/>
      <w:divBdr>
        <w:top w:val="none" w:sz="0" w:space="0" w:color="auto"/>
        <w:left w:val="none" w:sz="0" w:space="0" w:color="auto"/>
        <w:bottom w:val="none" w:sz="0" w:space="0" w:color="auto"/>
        <w:right w:val="none" w:sz="0" w:space="0" w:color="auto"/>
      </w:divBdr>
    </w:div>
    <w:div w:id="1958021327">
      <w:bodyDiv w:val="1"/>
      <w:marLeft w:val="0"/>
      <w:marRight w:val="0"/>
      <w:marTop w:val="0"/>
      <w:marBottom w:val="0"/>
      <w:divBdr>
        <w:top w:val="none" w:sz="0" w:space="0" w:color="auto"/>
        <w:left w:val="none" w:sz="0" w:space="0" w:color="auto"/>
        <w:bottom w:val="none" w:sz="0" w:space="0" w:color="auto"/>
        <w:right w:val="none" w:sz="0" w:space="0" w:color="auto"/>
      </w:divBdr>
    </w:div>
    <w:div w:id="1959410721">
      <w:bodyDiv w:val="1"/>
      <w:marLeft w:val="0"/>
      <w:marRight w:val="0"/>
      <w:marTop w:val="0"/>
      <w:marBottom w:val="0"/>
      <w:divBdr>
        <w:top w:val="none" w:sz="0" w:space="0" w:color="auto"/>
        <w:left w:val="none" w:sz="0" w:space="0" w:color="auto"/>
        <w:bottom w:val="none" w:sz="0" w:space="0" w:color="auto"/>
        <w:right w:val="none" w:sz="0" w:space="0" w:color="auto"/>
      </w:divBdr>
    </w:div>
    <w:div w:id="1984891995">
      <w:bodyDiv w:val="1"/>
      <w:marLeft w:val="0"/>
      <w:marRight w:val="0"/>
      <w:marTop w:val="0"/>
      <w:marBottom w:val="0"/>
      <w:divBdr>
        <w:top w:val="none" w:sz="0" w:space="0" w:color="auto"/>
        <w:left w:val="none" w:sz="0" w:space="0" w:color="auto"/>
        <w:bottom w:val="none" w:sz="0" w:space="0" w:color="auto"/>
        <w:right w:val="none" w:sz="0" w:space="0" w:color="auto"/>
      </w:divBdr>
    </w:div>
    <w:div w:id="2019698647">
      <w:bodyDiv w:val="1"/>
      <w:marLeft w:val="0"/>
      <w:marRight w:val="0"/>
      <w:marTop w:val="0"/>
      <w:marBottom w:val="0"/>
      <w:divBdr>
        <w:top w:val="none" w:sz="0" w:space="0" w:color="auto"/>
        <w:left w:val="none" w:sz="0" w:space="0" w:color="auto"/>
        <w:bottom w:val="none" w:sz="0" w:space="0" w:color="auto"/>
        <w:right w:val="none" w:sz="0" w:space="0" w:color="auto"/>
      </w:divBdr>
    </w:div>
    <w:div w:id="2022395154">
      <w:bodyDiv w:val="1"/>
      <w:marLeft w:val="0"/>
      <w:marRight w:val="0"/>
      <w:marTop w:val="0"/>
      <w:marBottom w:val="0"/>
      <w:divBdr>
        <w:top w:val="none" w:sz="0" w:space="0" w:color="auto"/>
        <w:left w:val="none" w:sz="0" w:space="0" w:color="auto"/>
        <w:bottom w:val="none" w:sz="0" w:space="0" w:color="auto"/>
        <w:right w:val="none" w:sz="0" w:space="0" w:color="auto"/>
      </w:divBdr>
    </w:div>
    <w:div w:id="2081051717">
      <w:bodyDiv w:val="1"/>
      <w:marLeft w:val="0"/>
      <w:marRight w:val="0"/>
      <w:marTop w:val="0"/>
      <w:marBottom w:val="0"/>
      <w:divBdr>
        <w:top w:val="none" w:sz="0" w:space="0" w:color="auto"/>
        <w:left w:val="none" w:sz="0" w:space="0" w:color="auto"/>
        <w:bottom w:val="none" w:sz="0" w:space="0" w:color="auto"/>
        <w:right w:val="none" w:sz="0" w:space="0" w:color="auto"/>
      </w:divBdr>
    </w:div>
    <w:div w:id="209049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C:\Users\yazan\Documents\AAUP\Senior1\Library_Noise_Detection.docx" TargetMode="External"/><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des1</b:Tag>
    <b:SourceType>InternetSite</b:SourceType>
    <b:Guid>{5F36A2BD-7217-41F4-BDE0-BF4D47200716}</b:Guid>
    <b:Title>design-and-construction-of-noise-detector-in-library</b:Title>
    <b:URL>https://hyclassproject.com/design-and-construction-of-noise-detector-in-library.html</b:URL>
    <b:RefOrder>3</b:RefOrder>
  </b:Source>
  <b:Source>
    <b:Tag>Lis</b:Tag>
    <b:SourceType>InternetSite</b:SourceType>
    <b:Guid>{DDE19A49-9D9C-491D-B161-69F0159DC0A0}</b:Guid>
    <b:Title>List_of_largest_libraries</b:Title>
    <b:URL>https://en.wikipedia.org/wiki/List_of_largest_libraries</b:URL>
    <b:RefOrder>1</b:RefOrder>
  </b:Source>
  <b:Source>
    <b:Tag>noi1</b:Tag>
    <b:SourceType>InternetSite</b:SourceType>
    <b:Guid>{CFAC937B-8CF3-4370-8B14-FFD53AC4B491}</b:Guid>
    <b:Title>noise-detector-automatic-recording-system</b:Title>
    <b:URL>https://www.electronicsforu.com/electronics-projects/noise-detector-automatic-recording-system</b:URL>
    <b:RefOrder>2</b:RefOrder>
  </b:Source>
  <b:Source>
    <b:Tag>Pro1</b:Tag>
    <b:SourceType>InternetSite</b:SourceType>
    <b:Guid>{57DA702E-F933-4EF2-8D8A-0D78C9D35BFE}</b:Guid>
    <b:Title>ProjectCaseStudy-NoiseAlarm</b:Title>
    <b:URL>https://csermoocs.adelaide.edu.au/library/ProjectCaseStudy-NoiseAlarm.pdf </b:URL>
    <b:RefOrder>4</b:RefOrder>
  </b:Source>
  <b:Source>
    <b:Tag>max9814</b:Tag>
    <b:SourceType>InternetSite</b:SourceType>
    <b:Guid>{15143674-3FBC-422A-9E9A-97CC37C94D86}</b:Guid>
    <b:URL>https://cdn-shop.adafruit.com/datasheets/MAX9814.pdf</b:URL>
    <b:RefOrder>5</b:RefOrder>
  </b:Source>
</b:Sources>
</file>

<file path=customXml/itemProps1.xml><?xml version="1.0" encoding="utf-8"?>
<ds:datastoreItem xmlns:ds="http://schemas.openxmlformats.org/officeDocument/2006/customXml" ds:itemID="{53A36398-58D8-41A7-9741-04D5F586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45</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jarrar</dc:creator>
  <cp:keywords/>
  <dc:description/>
  <cp:lastModifiedBy>Yazan Jarrar</cp:lastModifiedBy>
  <cp:revision>117</cp:revision>
  <cp:lastPrinted>2021-07-02T18:04:00Z</cp:lastPrinted>
  <dcterms:created xsi:type="dcterms:W3CDTF">2021-02-08T18:50:00Z</dcterms:created>
  <dcterms:modified xsi:type="dcterms:W3CDTF">2021-07-31T19:05:00Z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erator">
    <vt:lpwstr>yazan jarrar</vt:lpwstr>
  </property>
</Properties>
</file>